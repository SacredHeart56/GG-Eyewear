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8F89" w14:textId="77777777" w:rsidR="008B36D5" w:rsidRDefault="008B36D5"/>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9637"/>
      </w:tblGrid>
      <w:tr w:rsidR="008B36D5" w14:paraId="2A245E3A" w14:textId="77777777" w:rsidTr="00022192">
        <w:trPr>
          <w:trHeight w:val="480"/>
          <w:jc w:val="center"/>
        </w:trPr>
        <w:tc>
          <w:tcPr>
            <w:tcW w:w="9637" w:type="dxa"/>
            <w:vMerge w:val="restart"/>
            <w:tcBorders>
              <w:top w:val="single" w:sz="1" w:space="0" w:color="000000"/>
              <w:left w:val="single" w:sz="1" w:space="0" w:color="000000"/>
              <w:bottom w:val="single" w:sz="1" w:space="0" w:color="000000"/>
              <w:right w:val="single" w:sz="1" w:space="0" w:color="000000"/>
            </w:tcBorders>
          </w:tcPr>
          <w:p w14:paraId="5E30471F" w14:textId="77777777" w:rsidR="008B36D5" w:rsidRDefault="008B36D5">
            <w:pPr>
              <w:rPr>
                <w:rFonts w:ascii="Arial" w:hAnsi="Arial"/>
                <w:b/>
                <w:sz w:val="40"/>
              </w:rPr>
            </w:pPr>
          </w:p>
          <w:p w14:paraId="7D254D9E" w14:textId="77777777" w:rsidR="008B36D5" w:rsidRDefault="008B36D5" w:rsidP="00022192">
            <w:pPr>
              <w:jc w:val="center"/>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1B1FB30B" w14:textId="77777777" w:rsidR="008B36D5" w:rsidRDefault="008B36D5">
            <w:pPr>
              <w:jc w:val="right"/>
              <w:rPr>
                <w:rFonts w:ascii="Arial" w:hAnsi="Arial"/>
                <w:b/>
                <w:sz w:val="40"/>
              </w:rPr>
            </w:pPr>
          </w:p>
        </w:tc>
      </w:tr>
    </w:tbl>
    <w:p w14:paraId="503F9782" w14:textId="77777777" w:rsidR="008B36D5" w:rsidRDefault="008B36D5"/>
    <w:p w14:paraId="32A43829" w14:textId="77777777" w:rsidR="008B36D5" w:rsidRDefault="008B36D5"/>
    <w:p w14:paraId="610B3FE1" w14:textId="77777777" w:rsidR="008B36D5" w:rsidRDefault="008B36D5"/>
    <w:p w14:paraId="079E836B" w14:textId="77777777" w:rsidR="008B36D5" w:rsidRDefault="008B36D5"/>
    <w:p w14:paraId="672449D4" w14:textId="5A97E29B" w:rsidR="001765AE" w:rsidRPr="00000F93" w:rsidRDefault="00000F93" w:rsidP="001B500F">
      <w:pPr>
        <w:tabs>
          <w:tab w:val="left" w:pos="3015"/>
          <w:tab w:val="left" w:pos="3195"/>
          <w:tab w:val="center" w:pos="4998"/>
          <w:tab w:val="center" w:pos="5359"/>
        </w:tabs>
        <w:jc w:val="right"/>
        <w:rPr>
          <w:rFonts w:ascii="Arial" w:hAnsi="Arial"/>
          <w:b/>
          <w:sz w:val="36"/>
          <w:lang w:val="en-US"/>
        </w:rPr>
      </w:pPr>
      <w:r w:rsidRPr="00000F93">
        <w:rPr>
          <w:rFonts w:ascii="Arial" w:hAnsi="Arial"/>
          <w:b/>
          <w:sz w:val="36"/>
          <w:lang w:val="en-US"/>
        </w:rPr>
        <w:t xml:space="preserve">GG-Eyewear </w:t>
      </w:r>
      <w:r w:rsidR="008B36D5" w:rsidRPr="00000F93">
        <w:rPr>
          <w:rFonts w:ascii="Arial" w:hAnsi="Arial"/>
          <w:b/>
          <w:sz w:val="36"/>
          <w:lang w:val="en-US"/>
        </w:rPr>
        <w:br/>
      </w:r>
      <w:r w:rsidR="00C676BC">
        <w:rPr>
          <w:rFonts w:ascii="Arial" w:hAnsi="Arial"/>
          <w:b/>
          <w:sz w:val="36"/>
          <w:lang w:val="en-US"/>
        </w:rPr>
        <w:t>Requirements Analysis Document</w:t>
      </w:r>
      <w:r w:rsidR="008B36D5" w:rsidRPr="00000F93">
        <w:rPr>
          <w:rFonts w:ascii="Arial" w:hAnsi="Arial"/>
          <w:b/>
          <w:sz w:val="36"/>
          <w:lang w:val="en-US"/>
        </w:rPr>
        <w:br/>
        <w:t xml:space="preserve">Versione </w:t>
      </w:r>
      <w:r w:rsidR="003C7CB0">
        <w:rPr>
          <w:rFonts w:ascii="Arial" w:hAnsi="Arial"/>
          <w:b/>
          <w:sz w:val="36"/>
          <w:lang w:val="en-US"/>
        </w:rPr>
        <w:t>2</w:t>
      </w:r>
      <w:r w:rsidR="008B36D5" w:rsidRPr="00000F93">
        <w:rPr>
          <w:rFonts w:ascii="Arial" w:hAnsi="Arial"/>
          <w:b/>
          <w:sz w:val="36"/>
          <w:lang w:val="en-US"/>
        </w:rPr>
        <w:t>.</w:t>
      </w:r>
      <w:r w:rsidR="0014026F">
        <w:rPr>
          <w:rFonts w:ascii="Arial" w:hAnsi="Arial"/>
          <w:b/>
          <w:sz w:val="36"/>
          <w:lang w:val="en-US"/>
        </w:rPr>
        <w:t>1</w:t>
      </w:r>
      <w:r w:rsidR="008B36D5" w:rsidRPr="00000F93">
        <w:rPr>
          <w:rFonts w:ascii="Arial" w:hAnsi="Arial"/>
          <w:b/>
          <w:sz w:val="36"/>
          <w:lang w:val="en-US"/>
        </w:rPr>
        <w:br/>
      </w:r>
    </w:p>
    <w:p w14:paraId="76313F6D" w14:textId="77777777" w:rsidR="00D15F88" w:rsidRPr="00000F93" w:rsidRDefault="001765AE" w:rsidP="00D15F88">
      <w:pPr>
        <w:tabs>
          <w:tab w:val="left" w:pos="3015"/>
          <w:tab w:val="left" w:pos="3195"/>
          <w:tab w:val="center" w:pos="4998"/>
          <w:tab w:val="center" w:pos="5359"/>
        </w:tabs>
        <w:jc w:val="center"/>
        <w:rPr>
          <w:b/>
          <w:color w:val="FF0000"/>
          <w:sz w:val="28"/>
          <w:szCs w:val="28"/>
          <w:lang w:val="en-US"/>
        </w:rPr>
      </w:pPr>
      <w:r w:rsidRPr="00000F93">
        <w:rPr>
          <w:rFonts w:ascii="Arial" w:hAnsi="Arial"/>
          <w:b/>
          <w:sz w:val="36"/>
          <w:lang w:val="en-US"/>
        </w:rPr>
        <w:br/>
      </w:r>
    </w:p>
    <w:p w14:paraId="5A5B2AA3" w14:textId="77777777" w:rsidR="001B500F" w:rsidRPr="00000F93" w:rsidRDefault="001B500F" w:rsidP="001B500F">
      <w:pPr>
        <w:tabs>
          <w:tab w:val="left" w:pos="3015"/>
          <w:tab w:val="left" w:pos="3195"/>
          <w:tab w:val="center" w:pos="4998"/>
          <w:tab w:val="center" w:pos="5359"/>
        </w:tabs>
        <w:jc w:val="center"/>
        <w:rPr>
          <w:rFonts w:ascii="Arial" w:hAnsi="Arial"/>
          <w:b/>
          <w:sz w:val="36"/>
          <w:lang w:val="en-US"/>
        </w:rPr>
      </w:pPr>
    </w:p>
    <w:p w14:paraId="767F9ABC" w14:textId="77777777" w:rsidR="001765AE" w:rsidRPr="00000F93" w:rsidRDefault="001765AE" w:rsidP="001765AE">
      <w:pPr>
        <w:jc w:val="center"/>
        <w:rPr>
          <w:b/>
          <w:color w:val="FF0000"/>
          <w:sz w:val="28"/>
          <w:szCs w:val="28"/>
          <w:lang w:val="en-US"/>
        </w:rPr>
      </w:pPr>
    </w:p>
    <w:p w14:paraId="38821D37" w14:textId="7E43FFB8" w:rsidR="001765AE" w:rsidRDefault="00AC0EDE" w:rsidP="001765AE">
      <w:pPr>
        <w:jc w:val="center"/>
        <w:rPr>
          <w:b/>
          <w:color w:val="FF0000"/>
          <w:sz w:val="28"/>
          <w:szCs w:val="28"/>
        </w:rPr>
      </w:pPr>
      <w:r>
        <w:rPr>
          <w:b/>
          <w:noProof/>
          <w:color w:val="FF0000"/>
          <w:sz w:val="28"/>
          <w:szCs w:val="28"/>
        </w:rPr>
        <w:drawing>
          <wp:inline distT="0" distB="0" distL="0" distR="0" wp14:anchorId="575A38CD" wp14:editId="2AE069B5">
            <wp:extent cx="3566160" cy="899160"/>
            <wp:effectExtent l="0" t="0" r="0" b="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6160" cy="899160"/>
                    </a:xfrm>
                    <a:prstGeom prst="rect">
                      <a:avLst/>
                    </a:prstGeom>
                    <a:noFill/>
                    <a:ln>
                      <a:noFill/>
                    </a:ln>
                  </pic:spPr>
                </pic:pic>
              </a:graphicData>
            </a:graphic>
          </wp:inline>
        </w:drawing>
      </w:r>
    </w:p>
    <w:p w14:paraId="72A78877" w14:textId="77777777" w:rsidR="001765AE" w:rsidRDefault="001765AE" w:rsidP="001765AE">
      <w:pPr>
        <w:rPr>
          <w:b/>
          <w:color w:val="FF0000"/>
          <w:sz w:val="28"/>
          <w:szCs w:val="28"/>
        </w:rPr>
      </w:pPr>
    </w:p>
    <w:p w14:paraId="202B33FE" w14:textId="77777777" w:rsidR="001765AE" w:rsidRDefault="001765AE" w:rsidP="001765AE">
      <w:pPr>
        <w:rPr>
          <w:b/>
          <w:color w:val="FF0000"/>
          <w:sz w:val="36"/>
          <w:szCs w:val="36"/>
        </w:rPr>
      </w:pPr>
    </w:p>
    <w:p w14:paraId="34766D5E" w14:textId="77777777" w:rsidR="001765AE" w:rsidRDefault="001765AE" w:rsidP="001765AE">
      <w:pPr>
        <w:jc w:val="center"/>
        <w:rPr>
          <w:b/>
          <w:color w:val="FF0000"/>
          <w:sz w:val="28"/>
          <w:szCs w:val="28"/>
        </w:rPr>
      </w:pPr>
    </w:p>
    <w:p w14:paraId="3E4E7DAC" w14:textId="77777777" w:rsidR="001765AE" w:rsidRDefault="001765AE" w:rsidP="001765AE">
      <w:pPr>
        <w:jc w:val="center"/>
        <w:rPr>
          <w:b/>
          <w:color w:val="FF0000"/>
          <w:sz w:val="28"/>
          <w:szCs w:val="28"/>
        </w:rPr>
      </w:pPr>
    </w:p>
    <w:p w14:paraId="6438171C" w14:textId="77777777" w:rsidR="001765AE" w:rsidRDefault="001765AE" w:rsidP="001765AE">
      <w:pPr>
        <w:jc w:val="center"/>
        <w:rPr>
          <w:b/>
          <w:color w:val="FF0000"/>
          <w:sz w:val="28"/>
          <w:szCs w:val="28"/>
        </w:rPr>
      </w:pPr>
    </w:p>
    <w:p w14:paraId="56DB6F07" w14:textId="77777777" w:rsidR="001765AE" w:rsidRDefault="001765AE" w:rsidP="001765AE"/>
    <w:p w14:paraId="3B3F41ED" w14:textId="77777777" w:rsidR="008B36D5" w:rsidRDefault="008B36D5" w:rsidP="001765AE">
      <w:pPr>
        <w:rPr>
          <w:rFonts w:ascii="Arial" w:hAnsi="Arial"/>
          <w:b/>
          <w:sz w:val="36"/>
        </w:rPr>
      </w:pPr>
    </w:p>
    <w:p w14:paraId="04D0E789" w14:textId="77777777" w:rsidR="008B36D5" w:rsidRDefault="008B36D5">
      <w:pPr>
        <w:jc w:val="center"/>
      </w:pPr>
    </w:p>
    <w:p w14:paraId="5D4F1C5A" w14:textId="77777777" w:rsidR="008B36D5" w:rsidRDefault="008B36D5">
      <w:pPr>
        <w:jc w:val="center"/>
      </w:pPr>
    </w:p>
    <w:p w14:paraId="3EFFA1A1" w14:textId="29D1FC8F" w:rsidR="008B36D5" w:rsidRDefault="008B36D5" w:rsidP="001B500F">
      <w:pPr>
        <w:jc w:val="center"/>
        <w:rPr>
          <w:sz w:val="32"/>
        </w:rPr>
      </w:pPr>
      <w:r>
        <w:rPr>
          <w:sz w:val="32"/>
        </w:rPr>
        <w:t xml:space="preserve">Data: </w:t>
      </w:r>
      <w:r w:rsidR="00000F93">
        <w:rPr>
          <w:sz w:val="32"/>
        </w:rPr>
        <w:t>1</w:t>
      </w:r>
      <w:r w:rsidR="00C676BC">
        <w:rPr>
          <w:sz w:val="32"/>
        </w:rPr>
        <w:t>9</w:t>
      </w:r>
      <w:r>
        <w:rPr>
          <w:sz w:val="32"/>
        </w:rPr>
        <w:t>/</w:t>
      </w:r>
      <w:r w:rsidR="00000F93">
        <w:rPr>
          <w:sz w:val="32"/>
        </w:rPr>
        <w:t>10</w:t>
      </w:r>
      <w:r>
        <w:rPr>
          <w:sz w:val="32"/>
        </w:rPr>
        <w:t>/</w:t>
      </w:r>
      <w:r w:rsidR="004F2106">
        <w:rPr>
          <w:sz w:val="32"/>
        </w:rPr>
        <w:t>2026</w:t>
      </w:r>
    </w:p>
    <w:p w14:paraId="6FE87DC5" w14:textId="77777777" w:rsidR="00B51734" w:rsidRDefault="00B51734" w:rsidP="001B500F">
      <w:pPr>
        <w:jc w:val="center"/>
        <w:rPr>
          <w:sz w:val="32"/>
        </w:rPr>
      </w:pPr>
    </w:p>
    <w:p w14:paraId="452DD811" w14:textId="77777777" w:rsidR="00B51734" w:rsidRDefault="00B51734" w:rsidP="001B500F">
      <w:pPr>
        <w:jc w:val="center"/>
        <w:rPr>
          <w:sz w:val="32"/>
        </w:rPr>
      </w:pPr>
    </w:p>
    <w:p w14:paraId="0AC6D46D" w14:textId="77777777" w:rsidR="00B51734" w:rsidRDefault="00B51734" w:rsidP="001B500F">
      <w:pPr>
        <w:jc w:val="center"/>
        <w:rPr>
          <w:sz w:val="32"/>
        </w:rPr>
      </w:pPr>
    </w:p>
    <w:p w14:paraId="08D021AF" w14:textId="77777777" w:rsidR="00B51734" w:rsidRDefault="00B51734" w:rsidP="00B51734">
      <w:pPr>
        <w:jc w:val="center"/>
        <w:rPr>
          <w:sz w:val="32"/>
        </w:rPr>
        <w:sectPr w:rsidR="00B51734">
          <w:footnotePr>
            <w:pos w:val="beneathText"/>
          </w:footnotePr>
          <w:pgSz w:w="11905" w:h="16837"/>
          <w:pgMar w:top="1134" w:right="1134" w:bottom="1134" w:left="1134" w:header="720" w:footer="720" w:gutter="0"/>
          <w:cols w:space="720"/>
          <w:formProt w:val="0"/>
          <w:docGrid w:linePitch="312" w:charSpace="-6145"/>
        </w:sectPr>
      </w:pPr>
    </w:p>
    <w:p w14:paraId="33A8E003" w14:textId="77777777" w:rsidR="008B36D5" w:rsidRDefault="008B36D5"/>
    <w:p w14:paraId="70A697B9" w14:textId="77777777" w:rsidR="008B36D5" w:rsidRDefault="008B36D5"/>
    <w:p w14:paraId="42177CBB" w14:textId="77777777" w:rsidR="008B36D5" w:rsidRDefault="008B36D5">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27339378" w14:textId="77777777">
        <w:trPr>
          <w:trHeight w:val="230"/>
        </w:trPr>
        <w:tc>
          <w:tcPr>
            <w:tcW w:w="6745" w:type="dxa"/>
            <w:vMerge w:val="restart"/>
            <w:tcBorders>
              <w:top w:val="single" w:sz="1" w:space="0" w:color="000000"/>
              <w:left w:val="single" w:sz="1" w:space="0" w:color="000000"/>
              <w:bottom w:val="single" w:sz="1" w:space="0" w:color="000000"/>
            </w:tcBorders>
          </w:tcPr>
          <w:p w14:paraId="1A18FAC3" w14:textId="77777777" w:rsidR="008B36D5" w:rsidRDefault="008B36D5">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B58C2BC" w14:textId="77777777" w:rsidR="008B36D5" w:rsidRDefault="008B36D5">
            <w:pPr>
              <w:pStyle w:val="Intestazionetabella"/>
              <w:jc w:val="left"/>
              <w:rPr>
                <w:sz w:val="20"/>
              </w:rPr>
            </w:pPr>
            <w:r>
              <w:rPr>
                <w:sz w:val="20"/>
              </w:rPr>
              <w:t xml:space="preserve"> Matricola</w:t>
            </w:r>
          </w:p>
        </w:tc>
      </w:tr>
      <w:tr w:rsidR="001765AE" w14:paraId="6A0BE899" w14:textId="77777777">
        <w:trPr>
          <w:trHeight w:val="230"/>
        </w:trPr>
        <w:tc>
          <w:tcPr>
            <w:tcW w:w="6745" w:type="dxa"/>
            <w:tcBorders>
              <w:left w:val="single" w:sz="1" w:space="0" w:color="000000"/>
              <w:bottom w:val="single" w:sz="1" w:space="0" w:color="000000"/>
            </w:tcBorders>
          </w:tcPr>
          <w:p w14:paraId="00AD2F06" w14:textId="77777777" w:rsidR="001765AE" w:rsidRDefault="004F2106" w:rsidP="008B36D5">
            <w:pPr>
              <w:pStyle w:val="Contenutotabella"/>
              <w:rPr>
                <w:sz w:val="20"/>
              </w:rPr>
            </w:pPr>
            <w:r>
              <w:rPr>
                <w:sz w:val="20"/>
              </w:rPr>
              <w:t>Esposito Gennaro</w:t>
            </w:r>
          </w:p>
        </w:tc>
        <w:tc>
          <w:tcPr>
            <w:tcW w:w="2892" w:type="dxa"/>
            <w:tcBorders>
              <w:left w:val="single" w:sz="1" w:space="0" w:color="000000"/>
              <w:bottom w:val="single" w:sz="1" w:space="0" w:color="000000"/>
              <w:right w:val="single" w:sz="1" w:space="0" w:color="000000"/>
            </w:tcBorders>
          </w:tcPr>
          <w:p w14:paraId="0EF1B726" w14:textId="77777777" w:rsidR="001765AE" w:rsidRDefault="004F2106" w:rsidP="008B36D5">
            <w:pPr>
              <w:pStyle w:val="Contenutotabella"/>
              <w:rPr>
                <w:sz w:val="20"/>
              </w:rPr>
            </w:pPr>
            <w:r w:rsidRPr="004F2106">
              <w:rPr>
                <w:sz w:val="20"/>
              </w:rPr>
              <w:t>0512121390</w:t>
            </w:r>
          </w:p>
        </w:tc>
      </w:tr>
    </w:tbl>
    <w:p w14:paraId="65E718F9" w14:textId="77777777" w:rsidR="008B36D5" w:rsidRDefault="008B36D5">
      <w:pPr>
        <w:rPr>
          <w:b/>
        </w:rPr>
      </w:pPr>
    </w:p>
    <w:p w14:paraId="6DB5F374" w14:textId="77777777" w:rsidR="008B36D5" w:rsidRDefault="008B36D5">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1B70A577" w14:textId="77777777">
        <w:trPr>
          <w:trHeight w:val="230"/>
        </w:trPr>
        <w:tc>
          <w:tcPr>
            <w:tcW w:w="6745" w:type="dxa"/>
            <w:vMerge w:val="restart"/>
            <w:tcBorders>
              <w:top w:val="single" w:sz="1" w:space="0" w:color="000000"/>
              <w:left w:val="single" w:sz="1" w:space="0" w:color="000000"/>
              <w:bottom w:val="single" w:sz="1" w:space="0" w:color="000000"/>
            </w:tcBorders>
          </w:tcPr>
          <w:p w14:paraId="784991AA" w14:textId="77777777" w:rsidR="008B36D5" w:rsidRDefault="008B36D5">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39660F95" w14:textId="77777777" w:rsidR="008B36D5" w:rsidRDefault="008B36D5">
            <w:pPr>
              <w:pStyle w:val="Intestazionetabella"/>
              <w:jc w:val="left"/>
              <w:rPr>
                <w:sz w:val="20"/>
              </w:rPr>
            </w:pPr>
            <w:r>
              <w:rPr>
                <w:sz w:val="20"/>
              </w:rPr>
              <w:t xml:space="preserve"> Matricola</w:t>
            </w:r>
          </w:p>
        </w:tc>
      </w:tr>
      <w:tr w:rsidR="00D1464E" w14:paraId="6F6CEC9B" w14:textId="77777777">
        <w:trPr>
          <w:trHeight w:val="230"/>
        </w:trPr>
        <w:tc>
          <w:tcPr>
            <w:tcW w:w="6745" w:type="dxa"/>
            <w:tcBorders>
              <w:left w:val="single" w:sz="1" w:space="0" w:color="000000"/>
              <w:bottom w:val="single" w:sz="1" w:space="0" w:color="000000"/>
            </w:tcBorders>
          </w:tcPr>
          <w:p w14:paraId="4B889401" w14:textId="77777777" w:rsidR="00D1464E" w:rsidRDefault="004F2106" w:rsidP="000A5632">
            <w:pPr>
              <w:pStyle w:val="Contenutotabella"/>
              <w:rPr>
                <w:sz w:val="20"/>
              </w:rPr>
            </w:pPr>
            <w:r>
              <w:rPr>
                <w:sz w:val="20"/>
              </w:rPr>
              <w:t>D’Aquila Angelica</w:t>
            </w:r>
          </w:p>
        </w:tc>
        <w:tc>
          <w:tcPr>
            <w:tcW w:w="2892" w:type="dxa"/>
            <w:tcBorders>
              <w:left w:val="single" w:sz="1" w:space="0" w:color="000000"/>
              <w:bottom w:val="single" w:sz="1" w:space="0" w:color="000000"/>
              <w:right w:val="single" w:sz="1" w:space="0" w:color="000000"/>
            </w:tcBorders>
          </w:tcPr>
          <w:p w14:paraId="51A2D908" w14:textId="77777777" w:rsidR="00D1464E" w:rsidRDefault="00000F93" w:rsidP="000A5632">
            <w:pPr>
              <w:pStyle w:val="Contenutotabella"/>
              <w:rPr>
                <w:sz w:val="20"/>
              </w:rPr>
            </w:pPr>
            <w:r w:rsidRPr="00000F93">
              <w:rPr>
                <w:sz w:val="20"/>
                <w:szCs w:val="20"/>
              </w:rPr>
              <w:t>0512121336</w:t>
            </w:r>
          </w:p>
        </w:tc>
      </w:tr>
      <w:tr w:rsidR="002713D8" w:rsidRPr="0046342D" w14:paraId="76542999" w14:textId="77777777">
        <w:trPr>
          <w:trHeight w:val="230"/>
        </w:trPr>
        <w:tc>
          <w:tcPr>
            <w:tcW w:w="6745" w:type="dxa"/>
            <w:tcBorders>
              <w:left w:val="single" w:sz="1" w:space="0" w:color="000000"/>
              <w:bottom w:val="single" w:sz="1" w:space="0" w:color="000000"/>
            </w:tcBorders>
          </w:tcPr>
          <w:p w14:paraId="40BDFB4E" w14:textId="77777777" w:rsidR="002713D8" w:rsidRDefault="004F2106" w:rsidP="000A5632">
            <w:pPr>
              <w:pStyle w:val="Contenutotabella"/>
              <w:rPr>
                <w:sz w:val="20"/>
              </w:rPr>
            </w:pPr>
            <w:r>
              <w:rPr>
                <w:sz w:val="20"/>
              </w:rPr>
              <w:t>Vertolomo Gerardo</w:t>
            </w:r>
          </w:p>
        </w:tc>
        <w:tc>
          <w:tcPr>
            <w:tcW w:w="2892" w:type="dxa"/>
            <w:tcBorders>
              <w:left w:val="single" w:sz="1" w:space="0" w:color="000000"/>
              <w:bottom w:val="single" w:sz="1" w:space="0" w:color="000000"/>
              <w:right w:val="single" w:sz="1" w:space="0" w:color="000000"/>
            </w:tcBorders>
          </w:tcPr>
          <w:p w14:paraId="535EC90F" w14:textId="77777777" w:rsidR="002713D8" w:rsidRDefault="00000F93" w:rsidP="000A5632">
            <w:pPr>
              <w:pStyle w:val="Contenutotabella"/>
              <w:rPr>
                <w:sz w:val="20"/>
              </w:rPr>
            </w:pPr>
            <w:r w:rsidRPr="00000F93">
              <w:rPr>
                <w:sz w:val="20"/>
              </w:rPr>
              <w:t>0512122200</w:t>
            </w:r>
          </w:p>
        </w:tc>
      </w:tr>
    </w:tbl>
    <w:p w14:paraId="15CCDB08" w14:textId="77777777" w:rsidR="008B36D5" w:rsidRDefault="008B36D5">
      <w:pPr>
        <w:rPr>
          <w:b/>
          <w:sz w:val="20"/>
        </w:rPr>
      </w:pPr>
    </w:p>
    <w:p w14:paraId="6EFB6C8A" w14:textId="77777777" w:rsidR="008B36D5" w:rsidRDefault="008B36D5">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8B36D5" w14:paraId="47641E96" w14:textId="77777777">
        <w:trPr>
          <w:trHeight w:val="230"/>
        </w:trPr>
        <w:tc>
          <w:tcPr>
            <w:tcW w:w="2891" w:type="dxa"/>
            <w:vMerge w:val="restart"/>
            <w:tcBorders>
              <w:top w:val="single" w:sz="1" w:space="0" w:color="000000"/>
              <w:left w:val="single" w:sz="1" w:space="0" w:color="000000"/>
              <w:bottom w:val="single" w:sz="1" w:space="0" w:color="000000"/>
            </w:tcBorders>
          </w:tcPr>
          <w:p w14:paraId="3E7FD189" w14:textId="77777777" w:rsidR="008B36D5" w:rsidRDefault="008B36D5">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489641B8" w14:textId="77777777" w:rsidR="008B36D5" w:rsidRDefault="00000F93">
            <w:pPr>
              <w:pStyle w:val="Contenutotabella"/>
              <w:rPr>
                <w:sz w:val="20"/>
              </w:rPr>
            </w:pPr>
            <w:r>
              <w:rPr>
                <w:sz w:val="20"/>
              </w:rPr>
              <w:t xml:space="preserve">D’Aquila Angelica, Esposito </w:t>
            </w:r>
            <w:r w:rsidR="004F2106">
              <w:rPr>
                <w:sz w:val="20"/>
              </w:rPr>
              <w:t>Gennaro</w:t>
            </w:r>
            <w:r>
              <w:rPr>
                <w:sz w:val="20"/>
              </w:rPr>
              <w:t>, Vertolomo Gerardo</w:t>
            </w:r>
          </w:p>
        </w:tc>
      </w:tr>
    </w:tbl>
    <w:p w14:paraId="66F64C29" w14:textId="77777777" w:rsidR="008B36D5" w:rsidRDefault="008B36D5">
      <w:pPr>
        <w:rPr>
          <w:b/>
          <w:sz w:val="20"/>
        </w:rPr>
      </w:pPr>
    </w:p>
    <w:p w14:paraId="11D4C1C6" w14:textId="77777777" w:rsidR="008B36D5" w:rsidRDefault="008B36D5">
      <w:pPr>
        <w:rPr>
          <w:b/>
          <w:sz w:val="20"/>
        </w:rPr>
      </w:pPr>
    </w:p>
    <w:p w14:paraId="2A1A8C97" w14:textId="77777777" w:rsidR="008B36D5" w:rsidRDefault="008B36D5">
      <w:pPr>
        <w:rPr>
          <w:b/>
          <w:sz w:val="20"/>
        </w:rPr>
      </w:pPr>
    </w:p>
    <w:p w14:paraId="57905785" w14:textId="77777777" w:rsidR="008B36D5" w:rsidRDefault="008B36D5">
      <w:pPr>
        <w:rPr>
          <w:b/>
          <w:sz w:val="20"/>
        </w:rPr>
      </w:pPr>
    </w:p>
    <w:p w14:paraId="577A5AEA" w14:textId="77777777" w:rsidR="008B36D5" w:rsidRDefault="008B36D5">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8B36D5" w14:paraId="2BBA6154" w14:textId="77777777">
        <w:trPr>
          <w:trHeight w:val="230"/>
        </w:trPr>
        <w:tc>
          <w:tcPr>
            <w:tcW w:w="1927" w:type="dxa"/>
            <w:vMerge w:val="restart"/>
            <w:tcBorders>
              <w:top w:val="single" w:sz="1" w:space="0" w:color="000000"/>
              <w:left w:val="single" w:sz="1" w:space="0" w:color="000000"/>
              <w:bottom w:val="single" w:sz="1" w:space="0" w:color="000000"/>
            </w:tcBorders>
          </w:tcPr>
          <w:p w14:paraId="0BFE956F" w14:textId="77777777" w:rsidR="008B36D5" w:rsidRDefault="008B36D5">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40B76F4F" w14:textId="77777777" w:rsidR="008B36D5" w:rsidRDefault="008B36D5">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5835F513" w14:textId="77777777" w:rsidR="008B36D5" w:rsidRDefault="008B36D5">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2907CFC4" w14:textId="77777777" w:rsidR="008B36D5" w:rsidRDefault="008B36D5">
            <w:pPr>
              <w:pStyle w:val="Intestazionetabella"/>
              <w:rPr>
                <w:sz w:val="20"/>
              </w:rPr>
            </w:pPr>
            <w:r>
              <w:rPr>
                <w:sz w:val="20"/>
              </w:rPr>
              <w:t>Autore</w:t>
            </w:r>
          </w:p>
        </w:tc>
      </w:tr>
      <w:tr w:rsidR="008B36D5" w14:paraId="09A4AF92" w14:textId="77777777">
        <w:trPr>
          <w:trHeight w:val="230"/>
        </w:trPr>
        <w:tc>
          <w:tcPr>
            <w:tcW w:w="1927" w:type="dxa"/>
            <w:tcBorders>
              <w:left w:val="single" w:sz="1" w:space="0" w:color="000000"/>
              <w:bottom w:val="single" w:sz="1" w:space="0" w:color="000000"/>
            </w:tcBorders>
          </w:tcPr>
          <w:p w14:paraId="2834A62A" w14:textId="7311C29D" w:rsidR="008B36D5" w:rsidRDefault="00000F93">
            <w:pPr>
              <w:pStyle w:val="Contenutotabella"/>
              <w:rPr>
                <w:sz w:val="20"/>
              </w:rPr>
            </w:pPr>
            <w:r>
              <w:rPr>
                <w:sz w:val="20"/>
              </w:rPr>
              <w:t>1</w:t>
            </w:r>
            <w:r w:rsidR="00C676BC">
              <w:rPr>
                <w:sz w:val="20"/>
              </w:rPr>
              <w:t>9</w:t>
            </w:r>
            <w:r w:rsidR="004F2106">
              <w:rPr>
                <w:sz w:val="20"/>
              </w:rPr>
              <w:t>/</w:t>
            </w:r>
            <w:r>
              <w:rPr>
                <w:sz w:val="20"/>
              </w:rPr>
              <w:t>10</w:t>
            </w:r>
            <w:r w:rsidR="004F2106">
              <w:rPr>
                <w:sz w:val="20"/>
              </w:rPr>
              <w:t>/2026</w:t>
            </w:r>
          </w:p>
        </w:tc>
        <w:tc>
          <w:tcPr>
            <w:tcW w:w="964" w:type="dxa"/>
            <w:tcBorders>
              <w:left w:val="single" w:sz="1" w:space="0" w:color="000000"/>
              <w:bottom w:val="single" w:sz="1" w:space="0" w:color="000000"/>
            </w:tcBorders>
          </w:tcPr>
          <w:p w14:paraId="06D75A26" w14:textId="77777777" w:rsidR="008B36D5" w:rsidRDefault="004F2106">
            <w:pPr>
              <w:pStyle w:val="Contenutotabella"/>
              <w:rPr>
                <w:sz w:val="20"/>
              </w:rPr>
            </w:pPr>
            <w:r>
              <w:rPr>
                <w:sz w:val="20"/>
              </w:rPr>
              <w:t>1.0</w:t>
            </w:r>
          </w:p>
        </w:tc>
        <w:tc>
          <w:tcPr>
            <w:tcW w:w="4336" w:type="dxa"/>
            <w:tcBorders>
              <w:left w:val="single" w:sz="1" w:space="0" w:color="000000"/>
              <w:bottom w:val="single" w:sz="1" w:space="0" w:color="000000"/>
            </w:tcBorders>
          </w:tcPr>
          <w:p w14:paraId="0EAA22D3" w14:textId="7D46DB18" w:rsidR="008B36D5" w:rsidRDefault="001B4FAA">
            <w:pPr>
              <w:pStyle w:val="Contenutotabella"/>
              <w:rPr>
                <w:sz w:val="20"/>
              </w:rPr>
            </w:pPr>
            <w:r>
              <w:rPr>
                <w:sz w:val="20"/>
              </w:rPr>
              <w:t>Impostazione del template</w:t>
            </w:r>
          </w:p>
        </w:tc>
        <w:tc>
          <w:tcPr>
            <w:tcW w:w="2410" w:type="dxa"/>
            <w:tcBorders>
              <w:left w:val="single" w:sz="1" w:space="0" w:color="000000"/>
              <w:bottom w:val="single" w:sz="1" w:space="0" w:color="000000"/>
              <w:right w:val="single" w:sz="1" w:space="0" w:color="000000"/>
            </w:tcBorders>
          </w:tcPr>
          <w:p w14:paraId="3006A2EA" w14:textId="1DA8D3AA" w:rsidR="008B36D5" w:rsidRDefault="001B4FAA">
            <w:pPr>
              <w:pStyle w:val="Contenutotabella"/>
              <w:rPr>
                <w:sz w:val="20"/>
              </w:rPr>
            </w:pPr>
            <w:r>
              <w:rPr>
                <w:sz w:val="20"/>
              </w:rPr>
              <w:t>Gennaro Esposito</w:t>
            </w:r>
          </w:p>
        </w:tc>
      </w:tr>
      <w:tr w:rsidR="008B36D5" w14:paraId="5E815479" w14:textId="77777777">
        <w:trPr>
          <w:trHeight w:val="230"/>
        </w:trPr>
        <w:tc>
          <w:tcPr>
            <w:tcW w:w="1927" w:type="dxa"/>
            <w:vMerge w:val="restart"/>
            <w:tcBorders>
              <w:left w:val="single" w:sz="1" w:space="0" w:color="000000"/>
              <w:bottom w:val="single" w:sz="1" w:space="0" w:color="000000"/>
            </w:tcBorders>
          </w:tcPr>
          <w:p w14:paraId="0DF02F3C" w14:textId="197F8519" w:rsidR="008B36D5" w:rsidRDefault="00873D91">
            <w:pPr>
              <w:pStyle w:val="Contenutotabella"/>
              <w:rPr>
                <w:sz w:val="20"/>
              </w:rPr>
            </w:pPr>
            <w:r>
              <w:rPr>
                <w:sz w:val="20"/>
              </w:rPr>
              <w:t>20/10/2026</w:t>
            </w:r>
          </w:p>
        </w:tc>
        <w:tc>
          <w:tcPr>
            <w:tcW w:w="964" w:type="dxa"/>
            <w:vMerge w:val="restart"/>
            <w:tcBorders>
              <w:left w:val="single" w:sz="1" w:space="0" w:color="000000"/>
              <w:bottom w:val="single" w:sz="1" w:space="0" w:color="000000"/>
            </w:tcBorders>
          </w:tcPr>
          <w:p w14:paraId="5250D74E" w14:textId="5B919AD0" w:rsidR="008B36D5" w:rsidRDefault="00873D91">
            <w:pPr>
              <w:pStyle w:val="Contenutotabella"/>
              <w:rPr>
                <w:sz w:val="20"/>
              </w:rPr>
            </w:pPr>
            <w:r>
              <w:rPr>
                <w:sz w:val="20"/>
              </w:rPr>
              <w:t>2.0</w:t>
            </w:r>
          </w:p>
        </w:tc>
        <w:tc>
          <w:tcPr>
            <w:tcW w:w="4336" w:type="dxa"/>
            <w:vMerge w:val="restart"/>
            <w:tcBorders>
              <w:left w:val="single" w:sz="1" w:space="0" w:color="000000"/>
              <w:bottom w:val="single" w:sz="1" w:space="0" w:color="000000"/>
            </w:tcBorders>
          </w:tcPr>
          <w:p w14:paraId="0260A242" w14:textId="04FFEAF4" w:rsidR="008B36D5" w:rsidRDefault="003C7CB0">
            <w:pPr>
              <w:pStyle w:val="Contenutotabella"/>
              <w:rPr>
                <w:sz w:val="20"/>
              </w:rPr>
            </w:pPr>
            <w:r>
              <w:rPr>
                <w:sz w:val="20"/>
              </w:rPr>
              <w:t>Aggiunta purpose, scope, objectives (1.1, 1.2, 1.3), current system (2), functional requirements (3.2)</w:t>
            </w:r>
          </w:p>
        </w:tc>
        <w:tc>
          <w:tcPr>
            <w:tcW w:w="2410" w:type="dxa"/>
            <w:vMerge w:val="restart"/>
            <w:tcBorders>
              <w:left w:val="single" w:sz="1" w:space="0" w:color="000000"/>
              <w:bottom w:val="single" w:sz="1" w:space="0" w:color="000000"/>
              <w:right w:val="single" w:sz="1" w:space="0" w:color="000000"/>
            </w:tcBorders>
          </w:tcPr>
          <w:p w14:paraId="503D6610" w14:textId="7F9196F5" w:rsidR="008B36D5" w:rsidRDefault="003C7CB0">
            <w:pPr>
              <w:pStyle w:val="Contenutotabella"/>
              <w:rPr>
                <w:sz w:val="20"/>
              </w:rPr>
            </w:pPr>
            <w:r>
              <w:rPr>
                <w:sz w:val="20"/>
              </w:rPr>
              <w:t>Angelica D’Aquila</w:t>
            </w:r>
          </w:p>
        </w:tc>
      </w:tr>
      <w:tr w:rsidR="009520B6" w14:paraId="2DD58B74" w14:textId="77777777">
        <w:trPr>
          <w:trHeight w:val="230"/>
        </w:trPr>
        <w:tc>
          <w:tcPr>
            <w:tcW w:w="1927" w:type="dxa"/>
            <w:vMerge w:val="restart"/>
            <w:tcBorders>
              <w:left w:val="single" w:sz="1" w:space="0" w:color="000000"/>
              <w:bottom w:val="single" w:sz="1" w:space="0" w:color="000000"/>
            </w:tcBorders>
          </w:tcPr>
          <w:p w14:paraId="22927C94" w14:textId="1676A2F0" w:rsidR="009520B6" w:rsidRDefault="0014026F" w:rsidP="009520B6">
            <w:pPr>
              <w:pStyle w:val="Contenutotabella"/>
              <w:rPr>
                <w:sz w:val="20"/>
              </w:rPr>
            </w:pPr>
            <w:r>
              <w:rPr>
                <w:sz w:val="20"/>
              </w:rPr>
              <w:t>22/10/2026</w:t>
            </w:r>
          </w:p>
        </w:tc>
        <w:tc>
          <w:tcPr>
            <w:tcW w:w="964" w:type="dxa"/>
            <w:vMerge w:val="restart"/>
            <w:tcBorders>
              <w:left w:val="single" w:sz="1" w:space="0" w:color="000000"/>
              <w:bottom w:val="single" w:sz="1" w:space="0" w:color="000000"/>
            </w:tcBorders>
          </w:tcPr>
          <w:p w14:paraId="68C1EC57" w14:textId="008CD1FA" w:rsidR="009520B6" w:rsidRDefault="0014026F" w:rsidP="009520B6">
            <w:pPr>
              <w:pStyle w:val="Contenutotabella"/>
              <w:rPr>
                <w:sz w:val="20"/>
              </w:rPr>
            </w:pPr>
            <w:r>
              <w:rPr>
                <w:sz w:val="20"/>
              </w:rPr>
              <w:t>2.1</w:t>
            </w:r>
          </w:p>
        </w:tc>
        <w:tc>
          <w:tcPr>
            <w:tcW w:w="4336" w:type="dxa"/>
            <w:vMerge w:val="restart"/>
            <w:tcBorders>
              <w:left w:val="single" w:sz="1" w:space="0" w:color="000000"/>
              <w:bottom w:val="single" w:sz="1" w:space="0" w:color="000000"/>
            </w:tcBorders>
          </w:tcPr>
          <w:p w14:paraId="7294B6BF" w14:textId="049273F6" w:rsidR="009520B6" w:rsidRDefault="0014026F" w:rsidP="009520B6">
            <w:pPr>
              <w:pStyle w:val="Contenutotabella"/>
              <w:rPr>
                <w:sz w:val="20"/>
              </w:rPr>
            </w:pPr>
            <w:r>
              <w:rPr>
                <w:sz w:val="20"/>
              </w:rPr>
              <w:t>Finiti alcuni requisiti funzionali lasciati incompleti a seguito di chiarimenti con il resto del team</w:t>
            </w:r>
          </w:p>
        </w:tc>
        <w:tc>
          <w:tcPr>
            <w:tcW w:w="2410" w:type="dxa"/>
            <w:vMerge w:val="restart"/>
            <w:tcBorders>
              <w:left w:val="single" w:sz="1" w:space="0" w:color="000000"/>
              <w:bottom w:val="single" w:sz="1" w:space="0" w:color="000000"/>
              <w:right w:val="single" w:sz="1" w:space="0" w:color="000000"/>
            </w:tcBorders>
          </w:tcPr>
          <w:p w14:paraId="4E33A1DD" w14:textId="0A845B07" w:rsidR="009520B6" w:rsidRDefault="0014026F" w:rsidP="009520B6">
            <w:pPr>
              <w:pStyle w:val="Contenutotabella"/>
              <w:rPr>
                <w:sz w:val="20"/>
              </w:rPr>
            </w:pPr>
            <w:r>
              <w:rPr>
                <w:sz w:val="20"/>
              </w:rPr>
              <w:t>Angelica D’Aquila</w:t>
            </w:r>
          </w:p>
        </w:tc>
      </w:tr>
      <w:tr w:rsidR="009520B6" w14:paraId="7F0D2FA3" w14:textId="77777777">
        <w:trPr>
          <w:trHeight w:val="230"/>
        </w:trPr>
        <w:tc>
          <w:tcPr>
            <w:tcW w:w="1927" w:type="dxa"/>
            <w:vMerge w:val="restart"/>
            <w:tcBorders>
              <w:left w:val="single" w:sz="1" w:space="0" w:color="000000"/>
              <w:bottom w:val="single" w:sz="1" w:space="0" w:color="000000"/>
            </w:tcBorders>
          </w:tcPr>
          <w:p w14:paraId="7453B7C1" w14:textId="276AE146" w:rsidR="009520B6" w:rsidRDefault="009520B6" w:rsidP="009520B6">
            <w:pPr>
              <w:pStyle w:val="Contenutotabella"/>
              <w:rPr>
                <w:sz w:val="20"/>
              </w:rPr>
            </w:pPr>
          </w:p>
        </w:tc>
        <w:tc>
          <w:tcPr>
            <w:tcW w:w="964" w:type="dxa"/>
            <w:vMerge w:val="restart"/>
            <w:tcBorders>
              <w:left w:val="single" w:sz="1" w:space="0" w:color="000000"/>
              <w:bottom w:val="single" w:sz="1" w:space="0" w:color="000000"/>
            </w:tcBorders>
          </w:tcPr>
          <w:p w14:paraId="4ABD666B" w14:textId="5540863E" w:rsidR="009520B6" w:rsidRDefault="009520B6" w:rsidP="009520B6">
            <w:pPr>
              <w:pStyle w:val="Contenutotabella"/>
              <w:rPr>
                <w:sz w:val="20"/>
              </w:rPr>
            </w:pPr>
          </w:p>
        </w:tc>
        <w:tc>
          <w:tcPr>
            <w:tcW w:w="4336" w:type="dxa"/>
            <w:vMerge w:val="restart"/>
            <w:tcBorders>
              <w:left w:val="single" w:sz="1" w:space="0" w:color="000000"/>
              <w:bottom w:val="single" w:sz="1" w:space="0" w:color="000000"/>
            </w:tcBorders>
          </w:tcPr>
          <w:p w14:paraId="5F0EE1B9" w14:textId="0945C919" w:rsidR="009520B6" w:rsidRDefault="009520B6" w:rsidP="009520B6">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58F661A7" w14:textId="632122ED" w:rsidR="009520B6" w:rsidRDefault="009520B6" w:rsidP="009520B6">
            <w:pPr>
              <w:pStyle w:val="Contenutotabella"/>
              <w:rPr>
                <w:sz w:val="20"/>
              </w:rPr>
            </w:pPr>
          </w:p>
        </w:tc>
      </w:tr>
      <w:tr w:rsidR="009520B6" w14:paraId="1F32FDB8" w14:textId="77777777">
        <w:trPr>
          <w:trHeight w:val="230"/>
        </w:trPr>
        <w:tc>
          <w:tcPr>
            <w:tcW w:w="1927" w:type="dxa"/>
            <w:vMerge w:val="restart"/>
            <w:tcBorders>
              <w:left w:val="single" w:sz="1" w:space="0" w:color="000000"/>
              <w:bottom w:val="single" w:sz="1" w:space="0" w:color="000000"/>
            </w:tcBorders>
          </w:tcPr>
          <w:p w14:paraId="37E9769A" w14:textId="2254E20E" w:rsidR="009520B6" w:rsidRDefault="009520B6" w:rsidP="009520B6">
            <w:pPr>
              <w:pStyle w:val="Contenutotabella"/>
              <w:rPr>
                <w:sz w:val="20"/>
              </w:rPr>
            </w:pPr>
          </w:p>
        </w:tc>
        <w:tc>
          <w:tcPr>
            <w:tcW w:w="964" w:type="dxa"/>
            <w:vMerge w:val="restart"/>
            <w:tcBorders>
              <w:left w:val="single" w:sz="1" w:space="0" w:color="000000"/>
              <w:bottom w:val="single" w:sz="1" w:space="0" w:color="000000"/>
            </w:tcBorders>
          </w:tcPr>
          <w:p w14:paraId="1277CB7D" w14:textId="5E9557C4" w:rsidR="009520B6" w:rsidRDefault="009520B6" w:rsidP="009520B6">
            <w:pPr>
              <w:pStyle w:val="Contenutotabella"/>
              <w:rPr>
                <w:sz w:val="20"/>
              </w:rPr>
            </w:pPr>
          </w:p>
        </w:tc>
        <w:tc>
          <w:tcPr>
            <w:tcW w:w="4336" w:type="dxa"/>
            <w:vMerge w:val="restart"/>
            <w:tcBorders>
              <w:left w:val="single" w:sz="1" w:space="0" w:color="000000"/>
              <w:bottom w:val="single" w:sz="1" w:space="0" w:color="000000"/>
            </w:tcBorders>
          </w:tcPr>
          <w:p w14:paraId="18C63036" w14:textId="2321B123" w:rsidR="009520B6" w:rsidRDefault="009520B6" w:rsidP="009520B6">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6344B22" w14:textId="4A5111B9" w:rsidR="009520B6" w:rsidRDefault="009520B6" w:rsidP="009520B6">
            <w:pPr>
              <w:pStyle w:val="Contenutotabella"/>
              <w:rPr>
                <w:sz w:val="20"/>
              </w:rPr>
            </w:pPr>
          </w:p>
        </w:tc>
      </w:tr>
      <w:tr w:rsidR="009520B6" w14:paraId="71336703" w14:textId="77777777" w:rsidTr="00DC26FD">
        <w:trPr>
          <w:trHeight w:val="230"/>
        </w:trPr>
        <w:tc>
          <w:tcPr>
            <w:tcW w:w="1927" w:type="dxa"/>
            <w:vMerge w:val="restart"/>
            <w:tcBorders>
              <w:left w:val="single" w:sz="1" w:space="0" w:color="000000"/>
              <w:bottom w:val="single" w:sz="4" w:space="0" w:color="auto"/>
            </w:tcBorders>
          </w:tcPr>
          <w:p w14:paraId="023C2F53" w14:textId="2F432AAF" w:rsidR="009520B6" w:rsidRDefault="009520B6" w:rsidP="009520B6">
            <w:pPr>
              <w:pStyle w:val="Contenutotabella"/>
              <w:rPr>
                <w:sz w:val="20"/>
              </w:rPr>
            </w:pPr>
          </w:p>
        </w:tc>
        <w:tc>
          <w:tcPr>
            <w:tcW w:w="964" w:type="dxa"/>
            <w:vMerge w:val="restart"/>
            <w:tcBorders>
              <w:left w:val="single" w:sz="1" w:space="0" w:color="000000"/>
              <w:bottom w:val="single" w:sz="4" w:space="0" w:color="auto"/>
            </w:tcBorders>
          </w:tcPr>
          <w:p w14:paraId="59F02E76" w14:textId="794D8DBB" w:rsidR="009520B6" w:rsidRDefault="009520B6" w:rsidP="009520B6">
            <w:pPr>
              <w:pStyle w:val="Contenutotabella"/>
              <w:rPr>
                <w:sz w:val="20"/>
              </w:rPr>
            </w:pPr>
          </w:p>
        </w:tc>
        <w:tc>
          <w:tcPr>
            <w:tcW w:w="4336" w:type="dxa"/>
            <w:vMerge w:val="restart"/>
            <w:tcBorders>
              <w:left w:val="single" w:sz="1" w:space="0" w:color="000000"/>
              <w:bottom w:val="single" w:sz="4" w:space="0" w:color="auto"/>
            </w:tcBorders>
          </w:tcPr>
          <w:p w14:paraId="6E333E42" w14:textId="639F8210" w:rsidR="009520B6" w:rsidRDefault="009520B6" w:rsidP="009520B6">
            <w:pPr>
              <w:pStyle w:val="Contenutotabella"/>
              <w:rPr>
                <w:sz w:val="20"/>
              </w:rPr>
            </w:pPr>
          </w:p>
        </w:tc>
        <w:tc>
          <w:tcPr>
            <w:tcW w:w="2410" w:type="dxa"/>
            <w:vMerge w:val="restart"/>
            <w:tcBorders>
              <w:left w:val="single" w:sz="1" w:space="0" w:color="000000"/>
              <w:bottom w:val="single" w:sz="4" w:space="0" w:color="auto"/>
              <w:right w:val="single" w:sz="1" w:space="0" w:color="000000"/>
            </w:tcBorders>
          </w:tcPr>
          <w:p w14:paraId="3EE84F35" w14:textId="2D71037C" w:rsidR="009520B6" w:rsidRDefault="009520B6" w:rsidP="009520B6">
            <w:pPr>
              <w:pStyle w:val="Contenutotabella"/>
              <w:rPr>
                <w:sz w:val="20"/>
              </w:rPr>
            </w:pPr>
          </w:p>
        </w:tc>
      </w:tr>
      <w:tr w:rsidR="00DC26FD" w14:paraId="51078D50" w14:textId="77777777" w:rsidTr="00DC26FD">
        <w:trPr>
          <w:trHeight w:val="230"/>
        </w:trPr>
        <w:tc>
          <w:tcPr>
            <w:tcW w:w="1927" w:type="dxa"/>
            <w:tcBorders>
              <w:top w:val="single" w:sz="4" w:space="0" w:color="auto"/>
              <w:left w:val="single" w:sz="4" w:space="0" w:color="auto"/>
              <w:bottom w:val="single" w:sz="4" w:space="0" w:color="auto"/>
              <w:right w:val="single" w:sz="4" w:space="0" w:color="auto"/>
            </w:tcBorders>
          </w:tcPr>
          <w:p w14:paraId="5B98BF1C" w14:textId="7794E3F0" w:rsidR="00DC26FD" w:rsidRDefault="00DC26FD" w:rsidP="009520B6">
            <w:pPr>
              <w:pStyle w:val="Contenutotabella"/>
              <w:rPr>
                <w:sz w:val="20"/>
              </w:rPr>
            </w:pPr>
          </w:p>
        </w:tc>
        <w:tc>
          <w:tcPr>
            <w:tcW w:w="964" w:type="dxa"/>
            <w:tcBorders>
              <w:top w:val="single" w:sz="4" w:space="0" w:color="auto"/>
              <w:left w:val="single" w:sz="4" w:space="0" w:color="auto"/>
              <w:bottom w:val="single" w:sz="4" w:space="0" w:color="auto"/>
              <w:right w:val="single" w:sz="4" w:space="0" w:color="auto"/>
            </w:tcBorders>
          </w:tcPr>
          <w:p w14:paraId="0DE8862B" w14:textId="51D51BB6" w:rsidR="00DC26FD" w:rsidRDefault="00DC26FD" w:rsidP="009520B6">
            <w:pPr>
              <w:pStyle w:val="Contenutotabella"/>
              <w:rPr>
                <w:sz w:val="20"/>
              </w:rPr>
            </w:pPr>
          </w:p>
        </w:tc>
        <w:tc>
          <w:tcPr>
            <w:tcW w:w="4336" w:type="dxa"/>
            <w:tcBorders>
              <w:top w:val="single" w:sz="4" w:space="0" w:color="auto"/>
              <w:left w:val="single" w:sz="4" w:space="0" w:color="auto"/>
              <w:bottom w:val="single" w:sz="4" w:space="0" w:color="auto"/>
              <w:right w:val="single" w:sz="4" w:space="0" w:color="auto"/>
            </w:tcBorders>
          </w:tcPr>
          <w:p w14:paraId="2C6FCFCD" w14:textId="4849C9F2" w:rsidR="00DC26FD" w:rsidRDefault="00DC26FD" w:rsidP="009520B6">
            <w:pPr>
              <w:pStyle w:val="Contenutotabella"/>
              <w:rPr>
                <w:sz w:val="20"/>
              </w:rPr>
            </w:pPr>
          </w:p>
        </w:tc>
        <w:tc>
          <w:tcPr>
            <w:tcW w:w="2410" w:type="dxa"/>
            <w:tcBorders>
              <w:top w:val="single" w:sz="4" w:space="0" w:color="auto"/>
              <w:left w:val="single" w:sz="4" w:space="0" w:color="auto"/>
              <w:bottom w:val="single" w:sz="4" w:space="0" w:color="auto"/>
              <w:right w:val="single" w:sz="4" w:space="0" w:color="auto"/>
            </w:tcBorders>
          </w:tcPr>
          <w:p w14:paraId="5883BD71" w14:textId="3EC936D8" w:rsidR="00DC26FD" w:rsidRDefault="00DC26FD" w:rsidP="009520B6">
            <w:pPr>
              <w:pStyle w:val="Contenutotabella"/>
              <w:rPr>
                <w:sz w:val="20"/>
              </w:rPr>
            </w:pPr>
          </w:p>
        </w:tc>
      </w:tr>
      <w:tr w:rsidR="00100642" w14:paraId="128B1C33" w14:textId="77777777" w:rsidTr="00DC26FD">
        <w:trPr>
          <w:trHeight w:val="230"/>
        </w:trPr>
        <w:tc>
          <w:tcPr>
            <w:tcW w:w="1927" w:type="dxa"/>
            <w:tcBorders>
              <w:top w:val="single" w:sz="4" w:space="0" w:color="auto"/>
              <w:left w:val="single" w:sz="4" w:space="0" w:color="auto"/>
              <w:bottom w:val="single" w:sz="4" w:space="0" w:color="auto"/>
              <w:right w:val="single" w:sz="4" w:space="0" w:color="auto"/>
            </w:tcBorders>
          </w:tcPr>
          <w:p w14:paraId="4E6BE73E" w14:textId="1E1AB685" w:rsidR="00100642" w:rsidRDefault="00100642" w:rsidP="009520B6">
            <w:pPr>
              <w:pStyle w:val="Contenutotabella"/>
              <w:rPr>
                <w:sz w:val="20"/>
              </w:rPr>
            </w:pPr>
          </w:p>
        </w:tc>
        <w:tc>
          <w:tcPr>
            <w:tcW w:w="964" w:type="dxa"/>
            <w:tcBorders>
              <w:top w:val="single" w:sz="4" w:space="0" w:color="auto"/>
              <w:left w:val="single" w:sz="4" w:space="0" w:color="auto"/>
              <w:bottom w:val="single" w:sz="4" w:space="0" w:color="auto"/>
              <w:right w:val="single" w:sz="4" w:space="0" w:color="auto"/>
            </w:tcBorders>
          </w:tcPr>
          <w:p w14:paraId="1C9319A1" w14:textId="11E52074" w:rsidR="00100642" w:rsidRDefault="00100642" w:rsidP="009520B6">
            <w:pPr>
              <w:pStyle w:val="Contenutotabella"/>
              <w:rPr>
                <w:sz w:val="20"/>
              </w:rPr>
            </w:pPr>
          </w:p>
        </w:tc>
        <w:tc>
          <w:tcPr>
            <w:tcW w:w="4336" w:type="dxa"/>
            <w:tcBorders>
              <w:top w:val="single" w:sz="4" w:space="0" w:color="auto"/>
              <w:left w:val="single" w:sz="4" w:space="0" w:color="auto"/>
              <w:bottom w:val="single" w:sz="4" w:space="0" w:color="auto"/>
              <w:right w:val="single" w:sz="4" w:space="0" w:color="auto"/>
            </w:tcBorders>
          </w:tcPr>
          <w:p w14:paraId="524B02BD" w14:textId="6D8B3E62" w:rsidR="00100642" w:rsidRDefault="00100642" w:rsidP="009520B6">
            <w:pPr>
              <w:pStyle w:val="Contenutotabella"/>
              <w:rPr>
                <w:sz w:val="20"/>
              </w:rPr>
            </w:pPr>
          </w:p>
        </w:tc>
        <w:tc>
          <w:tcPr>
            <w:tcW w:w="2410" w:type="dxa"/>
            <w:tcBorders>
              <w:top w:val="single" w:sz="4" w:space="0" w:color="auto"/>
              <w:left w:val="single" w:sz="4" w:space="0" w:color="auto"/>
              <w:bottom w:val="single" w:sz="4" w:space="0" w:color="auto"/>
              <w:right w:val="single" w:sz="4" w:space="0" w:color="auto"/>
            </w:tcBorders>
          </w:tcPr>
          <w:p w14:paraId="22B4F0EB" w14:textId="25F971B0" w:rsidR="00100642" w:rsidRDefault="00100642" w:rsidP="009520B6">
            <w:pPr>
              <w:pStyle w:val="Contenutotabella"/>
              <w:rPr>
                <w:sz w:val="20"/>
              </w:rPr>
            </w:pPr>
          </w:p>
        </w:tc>
      </w:tr>
    </w:tbl>
    <w:p w14:paraId="5C03D839" w14:textId="77777777" w:rsidR="00B51734" w:rsidRDefault="00B51734">
      <w:pPr>
        <w:jc w:val="center"/>
        <w:rPr>
          <w:rFonts w:ascii="Arial" w:hAnsi="Arial"/>
          <w:b/>
          <w:sz w:val="32"/>
        </w:rPr>
        <w:sectPr w:rsidR="00B51734">
          <w:headerReference w:type="default" r:id="rId9"/>
          <w:footerReference w:type="default" r:id="rId10"/>
          <w:headerReference w:type="first" r:id="rId11"/>
          <w:footerReference w:type="first" r:id="rId12"/>
          <w:footnotePr>
            <w:pos w:val="beneathText"/>
          </w:footnotePr>
          <w:pgSz w:w="11905" w:h="16837"/>
          <w:pgMar w:top="2095" w:right="1134" w:bottom="1798" w:left="1134" w:header="1134" w:footer="1134" w:gutter="0"/>
          <w:cols w:space="720"/>
          <w:formProt w:val="0"/>
          <w:docGrid w:linePitch="312" w:charSpace="-6145"/>
        </w:sectPr>
      </w:pPr>
    </w:p>
    <w:p w14:paraId="1A8ADF8C" w14:textId="77777777" w:rsidR="00B51734" w:rsidRDefault="00B51734" w:rsidP="00B51734">
      <w:pPr>
        <w:pStyle w:val="Intestazioneindice"/>
      </w:pPr>
    </w:p>
    <w:p w14:paraId="5CAEB35B" w14:textId="77777777" w:rsidR="00B51734" w:rsidRDefault="00B51734" w:rsidP="00B51734">
      <w:pPr>
        <w:pStyle w:val="Intestazioneindice"/>
      </w:pPr>
    </w:p>
    <w:p w14:paraId="35239E6C" w14:textId="77777777" w:rsidR="00B51734" w:rsidRDefault="00B51734" w:rsidP="00B51734">
      <w:pPr>
        <w:pStyle w:val="Intestazioneindice"/>
        <w:sectPr w:rsidR="00B51734" w:rsidSect="001765AE">
          <w:headerReference w:type="even" r:id="rId13"/>
          <w:headerReference w:type="default" r:id="rId14"/>
          <w:footerReference w:type="even" r:id="rId15"/>
          <w:footerReference w:type="default" r:id="rId16"/>
          <w:headerReference w:type="first" r:id="rId17"/>
          <w:footerReference w:type="first" r:id="rId18"/>
          <w:footnotePr>
            <w:pos w:val="beneathText"/>
          </w:footnotePr>
          <w:type w:val="continuous"/>
          <w:pgSz w:w="11905" w:h="16837"/>
          <w:pgMar w:top="1560" w:right="1134" w:bottom="1798" w:left="1134" w:header="1134" w:footer="1134" w:gutter="0"/>
          <w:cols w:space="720"/>
          <w:formProt w:val="0"/>
          <w:docGrid w:linePitch="312" w:charSpace="-6145"/>
        </w:sectPr>
      </w:pPr>
    </w:p>
    <w:p w14:paraId="7D2C80F6" w14:textId="24F414DC" w:rsidR="003528EC" w:rsidRDefault="008B36D5" w:rsidP="003528EC">
      <w:pPr>
        <w:pStyle w:val="Intestazioneindice"/>
      </w:pPr>
      <w:r>
        <w:lastRenderedPageBreak/>
        <w:t>Indice</w:t>
      </w:r>
    </w:p>
    <w:p w14:paraId="498397A6" w14:textId="0B4F526E" w:rsidR="00162691" w:rsidRDefault="003528EC">
      <w:pPr>
        <w:pStyle w:val="Sommario1"/>
        <w:tabs>
          <w:tab w:val="left" w:pos="56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380166" w:history="1">
        <w:r w:rsidR="00162691" w:rsidRPr="009978EA">
          <w:rPr>
            <w:rStyle w:val="Collegamentoipertestuale"/>
            <w:noProof/>
          </w:rPr>
          <w:t>1.</w:t>
        </w:r>
        <w:r w:rsidR="00162691">
          <w:rPr>
            <w:rFonts w:asciiTheme="minorHAnsi" w:eastAsiaTheme="minorEastAsia" w:hAnsiTheme="minorHAnsi" w:cstheme="minorBidi"/>
            <w:noProof/>
            <w:kern w:val="2"/>
            <w14:ligatures w14:val="standardContextual"/>
          </w:rPr>
          <w:tab/>
        </w:r>
        <w:r w:rsidR="00162691" w:rsidRPr="009978EA">
          <w:rPr>
            <w:rStyle w:val="Collegamentoipertestuale"/>
            <w:noProof/>
          </w:rPr>
          <w:t>INTRODUCTION</w:t>
        </w:r>
        <w:r w:rsidR="00162691">
          <w:rPr>
            <w:noProof/>
            <w:webHidden/>
          </w:rPr>
          <w:tab/>
        </w:r>
        <w:r w:rsidR="00162691">
          <w:rPr>
            <w:noProof/>
            <w:webHidden/>
          </w:rPr>
          <w:fldChar w:fldCharType="begin"/>
        </w:r>
        <w:r w:rsidR="00162691">
          <w:rPr>
            <w:noProof/>
            <w:webHidden/>
          </w:rPr>
          <w:instrText xml:space="preserve"> PAGEREF _Toc243380166 \h </w:instrText>
        </w:r>
        <w:r w:rsidR="00162691">
          <w:rPr>
            <w:noProof/>
            <w:webHidden/>
          </w:rPr>
        </w:r>
        <w:r w:rsidR="00162691">
          <w:rPr>
            <w:noProof/>
            <w:webHidden/>
          </w:rPr>
          <w:fldChar w:fldCharType="separate"/>
        </w:r>
        <w:r w:rsidR="00162691">
          <w:rPr>
            <w:noProof/>
            <w:webHidden/>
          </w:rPr>
          <w:t>4</w:t>
        </w:r>
        <w:r w:rsidR="00162691">
          <w:rPr>
            <w:noProof/>
            <w:webHidden/>
          </w:rPr>
          <w:fldChar w:fldCharType="end"/>
        </w:r>
      </w:hyperlink>
    </w:p>
    <w:p w14:paraId="585D8BC7" w14:textId="6A887814"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67" w:history="1">
        <w:r w:rsidRPr="009978EA">
          <w:rPr>
            <w:rStyle w:val="Collegamentoipertestuale"/>
            <w:noProof/>
          </w:rPr>
          <w:t>1.1</w:t>
        </w:r>
        <w:r>
          <w:rPr>
            <w:rFonts w:asciiTheme="minorHAnsi" w:eastAsiaTheme="minorEastAsia" w:hAnsiTheme="minorHAnsi" w:cstheme="minorBidi"/>
            <w:noProof/>
            <w:kern w:val="2"/>
            <w14:ligatures w14:val="standardContextual"/>
          </w:rPr>
          <w:tab/>
        </w:r>
        <w:r w:rsidRPr="009978EA">
          <w:rPr>
            <w:rStyle w:val="Collegamentoipertestuale"/>
            <w:noProof/>
          </w:rPr>
          <w:t>Purpose of the system</w:t>
        </w:r>
        <w:r>
          <w:rPr>
            <w:noProof/>
            <w:webHidden/>
          </w:rPr>
          <w:tab/>
        </w:r>
        <w:r>
          <w:rPr>
            <w:noProof/>
            <w:webHidden/>
          </w:rPr>
          <w:fldChar w:fldCharType="begin"/>
        </w:r>
        <w:r>
          <w:rPr>
            <w:noProof/>
            <w:webHidden/>
          </w:rPr>
          <w:instrText xml:space="preserve"> PAGEREF _Toc243380167 \h </w:instrText>
        </w:r>
        <w:r>
          <w:rPr>
            <w:noProof/>
            <w:webHidden/>
          </w:rPr>
        </w:r>
        <w:r>
          <w:rPr>
            <w:noProof/>
            <w:webHidden/>
          </w:rPr>
          <w:fldChar w:fldCharType="separate"/>
        </w:r>
        <w:r>
          <w:rPr>
            <w:noProof/>
            <w:webHidden/>
          </w:rPr>
          <w:t>4</w:t>
        </w:r>
        <w:r>
          <w:rPr>
            <w:noProof/>
            <w:webHidden/>
          </w:rPr>
          <w:fldChar w:fldCharType="end"/>
        </w:r>
      </w:hyperlink>
    </w:p>
    <w:p w14:paraId="17C82E48" w14:textId="3B8CBF07"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68" w:history="1">
        <w:r w:rsidRPr="009978EA">
          <w:rPr>
            <w:rStyle w:val="Collegamentoipertestuale"/>
            <w:noProof/>
          </w:rPr>
          <w:t>1.2</w:t>
        </w:r>
        <w:r>
          <w:rPr>
            <w:rFonts w:asciiTheme="minorHAnsi" w:eastAsiaTheme="minorEastAsia" w:hAnsiTheme="minorHAnsi" w:cstheme="minorBidi"/>
            <w:noProof/>
            <w:kern w:val="2"/>
            <w14:ligatures w14:val="standardContextual"/>
          </w:rPr>
          <w:tab/>
        </w:r>
        <w:r w:rsidRPr="009978EA">
          <w:rPr>
            <w:rStyle w:val="Collegamentoipertestuale"/>
            <w:noProof/>
          </w:rPr>
          <w:t>Scope of the system</w:t>
        </w:r>
        <w:r>
          <w:rPr>
            <w:noProof/>
            <w:webHidden/>
          </w:rPr>
          <w:tab/>
        </w:r>
        <w:r>
          <w:rPr>
            <w:noProof/>
            <w:webHidden/>
          </w:rPr>
          <w:fldChar w:fldCharType="begin"/>
        </w:r>
        <w:r>
          <w:rPr>
            <w:noProof/>
            <w:webHidden/>
          </w:rPr>
          <w:instrText xml:space="preserve"> PAGEREF _Toc243380168 \h </w:instrText>
        </w:r>
        <w:r>
          <w:rPr>
            <w:noProof/>
            <w:webHidden/>
          </w:rPr>
        </w:r>
        <w:r>
          <w:rPr>
            <w:noProof/>
            <w:webHidden/>
          </w:rPr>
          <w:fldChar w:fldCharType="separate"/>
        </w:r>
        <w:r>
          <w:rPr>
            <w:noProof/>
            <w:webHidden/>
          </w:rPr>
          <w:t>4</w:t>
        </w:r>
        <w:r>
          <w:rPr>
            <w:noProof/>
            <w:webHidden/>
          </w:rPr>
          <w:fldChar w:fldCharType="end"/>
        </w:r>
      </w:hyperlink>
    </w:p>
    <w:p w14:paraId="75A44397" w14:textId="2A35CD42"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69" w:history="1">
        <w:r w:rsidRPr="009978EA">
          <w:rPr>
            <w:rStyle w:val="Collegamentoipertestuale"/>
            <w:noProof/>
            <w:lang w:val="en-US"/>
          </w:rPr>
          <w:t>1.3</w:t>
        </w:r>
        <w:r>
          <w:rPr>
            <w:rFonts w:asciiTheme="minorHAnsi" w:eastAsiaTheme="minorEastAsia" w:hAnsiTheme="minorHAnsi" w:cstheme="minorBidi"/>
            <w:noProof/>
            <w:kern w:val="2"/>
            <w14:ligatures w14:val="standardContextual"/>
          </w:rPr>
          <w:tab/>
        </w:r>
        <w:r w:rsidRPr="009978EA">
          <w:rPr>
            <w:rStyle w:val="Collegamentoipertestuale"/>
            <w:noProof/>
            <w:lang w:val="en-US"/>
          </w:rPr>
          <w:t>Objectives and success criteria of the project</w:t>
        </w:r>
        <w:r>
          <w:rPr>
            <w:noProof/>
            <w:webHidden/>
          </w:rPr>
          <w:tab/>
        </w:r>
        <w:r>
          <w:rPr>
            <w:noProof/>
            <w:webHidden/>
          </w:rPr>
          <w:fldChar w:fldCharType="begin"/>
        </w:r>
        <w:r>
          <w:rPr>
            <w:noProof/>
            <w:webHidden/>
          </w:rPr>
          <w:instrText xml:space="preserve"> PAGEREF _Toc243380169 \h </w:instrText>
        </w:r>
        <w:r>
          <w:rPr>
            <w:noProof/>
            <w:webHidden/>
          </w:rPr>
        </w:r>
        <w:r>
          <w:rPr>
            <w:noProof/>
            <w:webHidden/>
          </w:rPr>
          <w:fldChar w:fldCharType="separate"/>
        </w:r>
        <w:r>
          <w:rPr>
            <w:noProof/>
            <w:webHidden/>
          </w:rPr>
          <w:t>4</w:t>
        </w:r>
        <w:r>
          <w:rPr>
            <w:noProof/>
            <w:webHidden/>
          </w:rPr>
          <w:fldChar w:fldCharType="end"/>
        </w:r>
      </w:hyperlink>
    </w:p>
    <w:p w14:paraId="39C1E3FA" w14:textId="20DD4F91"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0" w:history="1">
        <w:r w:rsidRPr="009978EA">
          <w:rPr>
            <w:rStyle w:val="Collegamentoipertestuale"/>
            <w:noProof/>
          </w:rPr>
          <w:t>1.4</w:t>
        </w:r>
        <w:r>
          <w:rPr>
            <w:rFonts w:asciiTheme="minorHAnsi" w:eastAsiaTheme="minorEastAsia" w:hAnsiTheme="minorHAnsi" w:cstheme="minorBidi"/>
            <w:noProof/>
            <w:kern w:val="2"/>
            <w14:ligatures w14:val="standardContextual"/>
          </w:rPr>
          <w:tab/>
        </w:r>
        <w:r w:rsidRPr="009978EA">
          <w:rPr>
            <w:rStyle w:val="Collegamentoipertestuale"/>
            <w:noProof/>
          </w:rPr>
          <w:t>Definitions, acronyms, and abbreviations</w:t>
        </w:r>
        <w:r>
          <w:rPr>
            <w:noProof/>
            <w:webHidden/>
          </w:rPr>
          <w:tab/>
        </w:r>
        <w:r>
          <w:rPr>
            <w:noProof/>
            <w:webHidden/>
          </w:rPr>
          <w:fldChar w:fldCharType="begin"/>
        </w:r>
        <w:r>
          <w:rPr>
            <w:noProof/>
            <w:webHidden/>
          </w:rPr>
          <w:instrText xml:space="preserve"> PAGEREF _Toc243380170 \h </w:instrText>
        </w:r>
        <w:r>
          <w:rPr>
            <w:noProof/>
            <w:webHidden/>
          </w:rPr>
        </w:r>
        <w:r>
          <w:rPr>
            <w:noProof/>
            <w:webHidden/>
          </w:rPr>
          <w:fldChar w:fldCharType="separate"/>
        </w:r>
        <w:r>
          <w:rPr>
            <w:noProof/>
            <w:webHidden/>
          </w:rPr>
          <w:t>5</w:t>
        </w:r>
        <w:r>
          <w:rPr>
            <w:noProof/>
            <w:webHidden/>
          </w:rPr>
          <w:fldChar w:fldCharType="end"/>
        </w:r>
      </w:hyperlink>
    </w:p>
    <w:p w14:paraId="5E53CBDB" w14:textId="38687F87"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1" w:history="1">
        <w:r w:rsidRPr="009978EA">
          <w:rPr>
            <w:rStyle w:val="Collegamentoipertestuale"/>
            <w:noProof/>
          </w:rPr>
          <w:t>1.5</w:t>
        </w:r>
        <w:r>
          <w:rPr>
            <w:rFonts w:asciiTheme="minorHAnsi" w:eastAsiaTheme="minorEastAsia" w:hAnsiTheme="minorHAnsi" w:cstheme="minorBidi"/>
            <w:noProof/>
            <w:kern w:val="2"/>
            <w14:ligatures w14:val="standardContextual"/>
          </w:rPr>
          <w:tab/>
        </w:r>
        <w:r w:rsidRPr="009978EA">
          <w:rPr>
            <w:rStyle w:val="Collegamentoipertestuale"/>
            <w:noProof/>
          </w:rPr>
          <w:t>References</w:t>
        </w:r>
        <w:r>
          <w:rPr>
            <w:noProof/>
            <w:webHidden/>
          </w:rPr>
          <w:tab/>
        </w:r>
        <w:r>
          <w:rPr>
            <w:noProof/>
            <w:webHidden/>
          </w:rPr>
          <w:fldChar w:fldCharType="begin"/>
        </w:r>
        <w:r>
          <w:rPr>
            <w:noProof/>
            <w:webHidden/>
          </w:rPr>
          <w:instrText xml:space="preserve"> PAGEREF _Toc243380171 \h </w:instrText>
        </w:r>
        <w:r>
          <w:rPr>
            <w:noProof/>
            <w:webHidden/>
          </w:rPr>
        </w:r>
        <w:r>
          <w:rPr>
            <w:noProof/>
            <w:webHidden/>
          </w:rPr>
          <w:fldChar w:fldCharType="separate"/>
        </w:r>
        <w:r>
          <w:rPr>
            <w:noProof/>
            <w:webHidden/>
          </w:rPr>
          <w:t>5</w:t>
        </w:r>
        <w:r>
          <w:rPr>
            <w:noProof/>
            <w:webHidden/>
          </w:rPr>
          <w:fldChar w:fldCharType="end"/>
        </w:r>
      </w:hyperlink>
    </w:p>
    <w:p w14:paraId="4FC068D3" w14:textId="0C229702"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2" w:history="1">
        <w:r w:rsidRPr="009978EA">
          <w:rPr>
            <w:rStyle w:val="Collegamentoipertestuale"/>
            <w:noProof/>
          </w:rPr>
          <w:t>1.6</w:t>
        </w:r>
        <w:r>
          <w:rPr>
            <w:rFonts w:asciiTheme="minorHAnsi" w:eastAsiaTheme="minorEastAsia" w:hAnsiTheme="minorHAnsi" w:cstheme="minorBidi"/>
            <w:noProof/>
            <w:kern w:val="2"/>
            <w14:ligatures w14:val="standardContextual"/>
          </w:rPr>
          <w:tab/>
        </w:r>
        <w:r w:rsidRPr="009978EA">
          <w:rPr>
            <w:rStyle w:val="Collegamentoipertestuale"/>
            <w:noProof/>
          </w:rPr>
          <w:t>Overview</w:t>
        </w:r>
        <w:r>
          <w:rPr>
            <w:noProof/>
            <w:webHidden/>
          </w:rPr>
          <w:tab/>
        </w:r>
        <w:r>
          <w:rPr>
            <w:noProof/>
            <w:webHidden/>
          </w:rPr>
          <w:fldChar w:fldCharType="begin"/>
        </w:r>
        <w:r>
          <w:rPr>
            <w:noProof/>
            <w:webHidden/>
          </w:rPr>
          <w:instrText xml:space="preserve"> PAGEREF _Toc243380172 \h </w:instrText>
        </w:r>
        <w:r>
          <w:rPr>
            <w:noProof/>
            <w:webHidden/>
          </w:rPr>
        </w:r>
        <w:r>
          <w:rPr>
            <w:noProof/>
            <w:webHidden/>
          </w:rPr>
          <w:fldChar w:fldCharType="separate"/>
        </w:r>
        <w:r>
          <w:rPr>
            <w:noProof/>
            <w:webHidden/>
          </w:rPr>
          <w:t>5</w:t>
        </w:r>
        <w:r>
          <w:rPr>
            <w:noProof/>
            <w:webHidden/>
          </w:rPr>
          <w:fldChar w:fldCharType="end"/>
        </w:r>
      </w:hyperlink>
    </w:p>
    <w:p w14:paraId="23823F72" w14:textId="14DEBDAC" w:rsidR="00162691" w:rsidRDefault="00162691">
      <w:pPr>
        <w:pStyle w:val="Sommario1"/>
        <w:tabs>
          <w:tab w:val="left" w:pos="566"/>
        </w:tabs>
        <w:rPr>
          <w:rFonts w:asciiTheme="minorHAnsi" w:eastAsiaTheme="minorEastAsia" w:hAnsiTheme="minorHAnsi" w:cstheme="minorBidi"/>
          <w:noProof/>
          <w:kern w:val="2"/>
          <w14:ligatures w14:val="standardContextual"/>
        </w:rPr>
      </w:pPr>
      <w:hyperlink w:anchor="_Toc243380173" w:history="1">
        <w:r w:rsidRPr="009978EA">
          <w:rPr>
            <w:rStyle w:val="Collegamentoipertestuale"/>
            <w:noProof/>
          </w:rPr>
          <w:t>2.</w:t>
        </w:r>
        <w:r>
          <w:rPr>
            <w:rFonts w:asciiTheme="minorHAnsi" w:eastAsiaTheme="minorEastAsia" w:hAnsiTheme="minorHAnsi" w:cstheme="minorBidi"/>
            <w:noProof/>
            <w:kern w:val="2"/>
            <w14:ligatures w14:val="standardContextual"/>
          </w:rPr>
          <w:tab/>
        </w:r>
        <w:r w:rsidRPr="009978EA">
          <w:rPr>
            <w:rStyle w:val="Collegamentoipertestuale"/>
            <w:noProof/>
          </w:rPr>
          <w:t>CURRENT SYSTEM</w:t>
        </w:r>
        <w:r>
          <w:rPr>
            <w:noProof/>
            <w:webHidden/>
          </w:rPr>
          <w:tab/>
        </w:r>
        <w:r>
          <w:rPr>
            <w:noProof/>
            <w:webHidden/>
          </w:rPr>
          <w:fldChar w:fldCharType="begin"/>
        </w:r>
        <w:r>
          <w:rPr>
            <w:noProof/>
            <w:webHidden/>
          </w:rPr>
          <w:instrText xml:space="preserve"> PAGEREF _Toc243380173 \h </w:instrText>
        </w:r>
        <w:r>
          <w:rPr>
            <w:noProof/>
            <w:webHidden/>
          </w:rPr>
        </w:r>
        <w:r>
          <w:rPr>
            <w:noProof/>
            <w:webHidden/>
          </w:rPr>
          <w:fldChar w:fldCharType="separate"/>
        </w:r>
        <w:r>
          <w:rPr>
            <w:noProof/>
            <w:webHidden/>
          </w:rPr>
          <w:t>5</w:t>
        </w:r>
        <w:r>
          <w:rPr>
            <w:noProof/>
            <w:webHidden/>
          </w:rPr>
          <w:fldChar w:fldCharType="end"/>
        </w:r>
      </w:hyperlink>
    </w:p>
    <w:p w14:paraId="56C8B541" w14:textId="05B5473B" w:rsidR="00162691" w:rsidRDefault="00162691">
      <w:pPr>
        <w:pStyle w:val="Sommario1"/>
        <w:tabs>
          <w:tab w:val="left" w:pos="566"/>
        </w:tabs>
        <w:rPr>
          <w:rFonts w:asciiTheme="minorHAnsi" w:eastAsiaTheme="minorEastAsia" w:hAnsiTheme="minorHAnsi" w:cstheme="minorBidi"/>
          <w:noProof/>
          <w:kern w:val="2"/>
          <w14:ligatures w14:val="standardContextual"/>
        </w:rPr>
      </w:pPr>
      <w:hyperlink w:anchor="_Toc243380174" w:history="1">
        <w:r w:rsidRPr="009978EA">
          <w:rPr>
            <w:rStyle w:val="Collegamentoipertestuale"/>
            <w:noProof/>
          </w:rPr>
          <w:t>3.</w:t>
        </w:r>
        <w:r>
          <w:rPr>
            <w:rFonts w:asciiTheme="minorHAnsi" w:eastAsiaTheme="minorEastAsia" w:hAnsiTheme="minorHAnsi" w:cstheme="minorBidi"/>
            <w:noProof/>
            <w:kern w:val="2"/>
            <w14:ligatures w14:val="standardContextual"/>
          </w:rPr>
          <w:tab/>
        </w:r>
        <w:r w:rsidRPr="009978EA">
          <w:rPr>
            <w:rStyle w:val="Collegamentoipertestuale"/>
            <w:noProof/>
          </w:rPr>
          <w:t>PROPOSED SYSTEM</w:t>
        </w:r>
        <w:r>
          <w:rPr>
            <w:noProof/>
            <w:webHidden/>
          </w:rPr>
          <w:tab/>
        </w:r>
        <w:r>
          <w:rPr>
            <w:noProof/>
            <w:webHidden/>
          </w:rPr>
          <w:fldChar w:fldCharType="begin"/>
        </w:r>
        <w:r>
          <w:rPr>
            <w:noProof/>
            <w:webHidden/>
          </w:rPr>
          <w:instrText xml:space="preserve"> PAGEREF _Toc243380174 \h </w:instrText>
        </w:r>
        <w:r>
          <w:rPr>
            <w:noProof/>
            <w:webHidden/>
          </w:rPr>
        </w:r>
        <w:r>
          <w:rPr>
            <w:noProof/>
            <w:webHidden/>
          </w:rPr>
          <w:fldChar w:fldCharType="separate"/>
        </w:r>
        <w:r>
          <w:rPr>
            <w:noProof/>
            <w:webHidden/>
          </w:rPr>
          <w:t>5</w:t>
        </w:r>
        <w:r>
          <w:rPr>
            <w:noProof/>
            <w:webHidden/>
          </w:rPr>
          <w:fldChar w:fldCharType="end"/>
        </w:r>
      </w:hyperlink>
    </w:p>
    <w:p w14:paraId="6CDE6B55" w14:textId="71077D3E"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5" w:history="1">
        <w:r w:rsidRPr="009978EA">
          <w:rPr>
            <w:rStyle w:val="Collegamentoipertestuale"/>
            <w:noProof/>
          </w:rPr>
          <w:t>3.1</w:t>
        </w:r>
        <w:r>
          <w:rPr>
            <w:rFonts w:asciiTheme="minorHAnsi" w:eastAsiaTheme="minorEastAsia" w:hAnsiTheme="minorHAnsi" w:cstheme="minorBidi"/>
            <w:noProof/>
            <w:kern w:val="2"/>
            <w14:ligatures w14:val="standardContextual"/>
          </w:rPr>
          <w:tab/>
        </w:r>
        <w:r w:rsidRPr="009978EA">
          <w:rPr>
            <w:rStyle w:val="Collegamentoipertestuale"/>
            <w:noProof/>
          </w:rPr>
          <w:t>Overview</w:t>
        </w:r>
        <w:r>
          <w:rPr>
            <w:noProof/>
            <w:webHidden/>
          </w:rPr>
          <w:tab/>
        </w:r>
        <w:r>
          <w:rPr>
            <w:noProof/>
            <w:webHidden/>
          </w:rPr>
          <w:fldChar w:fldCharType="begin"/>
        </w:r>
        <w:r>
          <w:rPr>
            <w:noProof/>
            <w:webHidden/>
          </w:rPr>
          <w:instrText xml:space="preserve"> PAGEREF _Toc243380175 \h </w:instrText>
        </w:r>
        <w:r>
          <w:rPr>
            <w:noProof/>
            <w:webHidden/>
          </w:rPr>
        </w:r>
        <w:r>
          <w:rPr>
            <w:noProof/>
            <w:webHidden/>
          </w:rPr>
          <w:fldChar w:fldCharType="separate"/>
        </w:r>
        <w:r>
          <w:rPr>
            <w:noProof/>
            <w:webHidden/>
          </w:rPr>
          <w:t>5</w:t>
        </w:r>
        <w:r>
          <w:rPr>
            <w:noProof/>
            <w:webHidden/>
          </w:rPr>
          <w:fldChar w:fldCharType="end"/>
        </w:r>
      </w:hyperlink>
    </w:p>
    <w:p w14:paraId="2BC88B39" w14:textId="46A7A383"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6" w:history="1">
        <w:r w:rsidRPr="009978EA">
          <w:rPr>
            <w:rStyle w:val="Collegamentoipertestuale"/>
            <w:noProof/>
          </w:rPr>
          <w:t>3.2</w:t>
        </w:r>
        <w:r>
          <w:rPr>
            <w:rFonts w:asciiTheme="minorHAnsi" w:eastAsiaTheme="minorEastAsia" w:hAnsiTheme="minorHAnsi" w:cstheme="minorBidi"/>
            <w:noProof/>
            <w:kern w:val="2"/>
            <w14:ligatures w14:val="standardContextual"/>
          </w:rPr>
          <w:tab/>
        </w:r>
        <w:r w:rsidRPr="009978EA">
          <w:rPr>
            <w:rStyle w:val="Collegamentoipertestuale"/>
            <w:noProof/>
          </w:rPr>
          <w:t>Functional requirements</w:t>
        </w:r>
        <w:r>
          <w:rPr>
            <w:noProof/>
            <w:webHidden/>
          </w:rPr>
          <w:tab/>
        </w:r>
        <w:r>
          <w:rPr>
            <w:noProof/>
            <w:webHidden/>
          </w:rPr>
          <w:fldChar w:fldCharType="begin"/>
        </w:r>
        <w:r>
          <w:rPr>
            <w:noProof/>
            <w:webHidden/>
          </w:rPr>
          <w:instrText xml:space="preserve"> PAGEREF _Toc243380176 \h </w:instrText>
        </w:r>
        <w:r>
          <w:rPr>
            <w:noProof/>
            <w:webHidden/>
          </w:rPr>
        </w:r>
        <w:r>
          <w:rPr>
            <w:noProof/>
            <w:webHidden/>
          </w:rPr>
          <w:fldChar w:fldCharType="separate"/>
        </w:r>
        <w:r>
          <w:rPr>
            <w:noProof/>
            <w:webHidden/>
          </w:rPr>
          <w:t>5</w:t>
        </w:r>
        <w:r>
          <w:rPr>
            <w:noProof/>
            <w:webHidden/>
          </w:rPr>
          <w:fldChar w:fldCharType="end"/>
        </w:r>
      </w:hyperlink>
    </w:p>
    <w:p w14:paraId="4791E08C" w14:textId="2269D467"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77" w:history="1">
        <w:r w:rsidRPr="009978EA">
          <w:rPr>
            <w:rStyle w:val="Collegamentoipertestuale"/>
            <w:noProof/>
          </w:rPr>
          <w:t>3.3</w:t>
        </w:r>
        <w:r>
          <w:rPr>
            <w:rFonts w:asciiTheme="minorHAnsi" w:eastAsiaTheme="minorEastAsia" w:hAnsiTheme="minorHAnsi" w:cstheme="minorBidi"/>
            <w:noProof/>
            <w:kern w:val="2"/>
            <w14:ligatures w14:val="standardContextual"/>
          </w:rPr>
          <w:tab/>
        </w:r>
        <w:r w:rsidRPr="009978EA">
          <w:rPr>
            <w:rStyle w:val="Collegamentoipertestuale"/>
            <w:noProof/>
          </w:rPr>
          <w:t>Nonfunctional requirements</w:t>
        </w:r>
        <w:r>
          <w:rPr>
            <w:noProof/>
            <w:webHidden/>
          </w:rPr>
          <w:tab/>
        </w:r>
        <w:r>
          <w:rPr>
            <w:noProof/>
            <w:webHidden/>
          </w:rPr>
          <w:fldChar w:fldCharType="begin"/>
        </w:r>
        <w:r>
          <w:rPr>
            <w:noProof/>
            <w:webHidden/>
          </w:rPr>
          <w:instrText xml:space="preserve"> PAGEREF _Toc243380177 \h </w:instrText>
        </w:r>
        <w:r>
          <w:rPr>
            <w:noProof/>
            <w:webHidden/>
          </w:rPr>
        </w:r>
        <w:r>
          <w:rPr>
            <w:noProof/>
            <w:webHidden/>
          </w:rPr>
          <w:fldChar w:fldCharType="separate"/>
        </w:r>
        <w:r>
          <w:rPr>
            <w:noProof/>
            <w:webHidden/>
          </w:rPr>
          <w:t>5</w:t>
        </w:r>
        <w:r>
          <w:rPr>
            <w:noProof/>
            <w:webHidden/>
          </w:rPr>
          <w:fldChar w:fldCharType="end"/>
        </w:r>
      </w:hyperlink>
    </w:p>
    <w:p w14:paraId="426048B4" w14:textId="75CC7CD1"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78" w:history="1">
        <w:r w:rsidRPr="009978EA">
          <w:rPr>
            <w:rStyle w:val="Collegamentoipertestuale"/>
            <w:noProof/>
          </w:rPr>
          <w:t>3.3.1</w:t>
        </w:r>
        <w:r>
          <w:rPr>
            <w:rFonts w:asciiTheme="minorHAnsi" w:eastAsiaTheme="minorEastAsia" w:hAnsiTheme="minorHAnsi" w:cstheme="minorBidi"/>
            <w:noProof/>
            <w:kern w:val="2"/>
            <w14:ligatures w14:val="standardContextual"/>
          </w:rPr>
          <w:tab/>
        </w:r>
        <w:r w:rsidRPr="009978EA">
          <w:rPr>
            <w:rStyle w:val="Collegamentoipertestuale"/>
            <w:noProof/>
          </w:rPr>
          <w:t>Usability</w:t>
        </w:r>
        <w:r>
          <w:rPr>
            <w:noProof/>
            <w:webHidden/>
          </w:rPr>
          <w:tab/>
        </w:r>
        <w:r>
          <w:rPr>
            <w:noProof/>
            <w:webHidden/>
          </w:rPr>
          <w:fldChar w:fldCharType="begin"/>
        </w:r>
        <w:r>
          <w:rPr>
            <w:noProof/>
            <w:webHidden/>
          </w:rPr>
          <w:instrText xml:space="preserve"> PAGEREF _Toc243380178 \h </w:instrText>
        </w:r>
        <w:r>
          <w:rPr>
            <w:noProof/>
            <w:webHidden/>
          </w:rPr>
        </w:r>
        <w:r>
          <w:rPr>
            <w:noProof/>
            <w:webHidden/>
          </w:rPr>
          <w:fldChar w:fldCharType="separate"/>
        </w:r>
        <w:r>
          <w:rPr>
            <w:noProof/>
            <w:webHidden/>
          </w:rPr>
          <w:t>5</w:t>
        </w:r>
        <w:r>
          <w:rPr>
            <w:noProof/>
            <w:webHidden/>
          </w:rPr>
          <w:fldChar w:fldCharType="end"/>
        </w:r>
      </w:hyperlink>
    </w:p>
    <w:p w14:paraId="02D2062C" w14:textId="03A27581"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79" w:history="1">
        <w:r w:rsidRPr="009978EA">
          <w:rPr>
            <w:rStyle w:val="Collegamentoipertestuale"/>
            <w:noProof/>
          </w:rPr>
          <w:t>3.3.2</w:t>
        </w:r>
        <w:r>
          <w:rPr>
            <w:rFonts w:asciiTheme="minorHAnsi" w:eastAsiaTheme="minorEastAsia" w:hAnsiTheme="minorHAnsi" w:cstheme="minorBidi"/>
            <w:noProof/>
            <w:kern w:val="2"/>
            <w14:ligatures w14:val="standardContextual"/>
          </w:rPr>
          <w:tab/>
        </w:r>
        <w:r w:rsidRPr="009978EA">
          <w:rPr>
            <w:rStyle w:val="Collegamentoipertestuale"/>
            <w:noProof/>
          </w:rPr>
          <w:t>Reliability</w:t>
        </w:r>
        <w:r>
          <w:rPr>
            <w:noProof/>
            <w:webHidden/>
          </w:rPr>
          <w:tab/>
        </w:r>
        <w:r>
          <w:rPr>
            <w:noProof/>
            <w:webHidden/>
          </w:rPr>
          <w:fldChar w:fldCharType="begin"/>
        </w:r>
        <w:r>
          <w:rPr>
            <w:noProof/>
            <w:webHidden/>
          </w:rPr>
          <w:instrText xml:space="preserve"> PAGEREF _Toc243380179 \h </w:instrText>
        </w:r>
        <w:r>
          <w:rPr>
            <w:noProof/>
            <w:webHidden/>
          </w:rPr>
        </w:r>
        <w:r>
          <w:rPr>
            <w:noProof/>
            <w:webHidden/>
          </w:rPr>
          <w:fldChar w:fldCharType="separate"/>
        </w:r>
        <w:r>
          <w:rPr>
            <w:noProof/>
            <w:webHidden/>
          </w:rPr>
          <w:t>5</w:t>
        </w:r>
        <w:r>
          <w:rPr>
            <w:noProof/>
            <w:webHidden/>
          </w:rPr>
          <w:fldChar w:fldCharType="end"/>
        </w:r>
      </w:hyperlink>
    </w:p>
    <w:p w14:paraId="4E438539" w14:textId="4F2EA582"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0" w:history="1">
        <w:r w:rsidRPr="009978EA">
          <w:rPr>
            <w:rStyle w:val="Collegamentoipertestuale"/>
            <w:noProof/>
          </w:rPr>
          <w:t>3.3.3</w:t>
        </w:r>
        <w:r>
          <w:rPr>
            <w:rFonts w:asciiTheme="minorHAnsi" w:eastAsiaTheme="minorEastAsia" w:hAnsiTheme="minorHAnsi" w:cstheme="minorBidi"/>
            <w:noProof/>
            <w:kern w:val="2"/>
            <w14:ligatures w14:val="standardContextual"/>
          </w:rPr>
          <w:tab/>
        </w:r>
        <w:r w:rsidRPr="009978EA">
          <w:rPr>
            <w:rStyle w:val="Collegamentoipertestuale"/>
            <w:noProof/>
          </w:rPr>
          <w:t>Performance</w:t>
        </w:r>
        <w:r>
          <w:rPr>
            <w:noProof/>
            <w:webHidden/>
          </w:rPr>
          <w:tab/>
        </w:r>
        <w:r>
          <w:rPr>
            <w:noProof/>
            <w:webHidden/>
          </w:rPr>
          <w:fldChar w:fldCharType="begin"/>
        </w:r>
        <w:r>
          <w:rPr>
            <w:noProof/>
            <w:webHidden/>
          </w:rPr>
          <w:instrText xml:space="preserve"> PAGEREF _Toc243380180 \h </w:instrText>
        </w:r>
        <w:r>
          <w:rPr>
            <w:noProof/>
            <w:webHidden/>
          </w:rPr>
        </w:r>
        <w:r>
          <w:rPr>
            <w:noProof/>
            <w:webHidden/>
          </w:rPr>
          <w:fldChar w:fldCharType="separate"/>
        </w:r>
        <w:r>
          <w:rPr>
            <w:noProof/>
            <w:webHidden/>
          </w:rPr>
          <w:t>5</w:t>
        </w:r>
        <w:r>
          <w:rPr>
            <w:noProof/>
            <w:webHidden/>
          </w:rPr>
          <w:fldChar w:fldCharType="end"/>
        </w:r>
      </w:hyperlink>
    </w:p>
    <w:p w14:paraId="0F5AC13E" w14:textId="776FBC45"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1" w:history="1">
        <w:r w:rsidRPr="009978EA">
          <w:rPr>
            <w:rStyle w:val="Collegamentoipertestuale"/>
            <w:noProof/>
          </w:rPr>
          <w:t>3.3.4</w:t>
        </w:r>
        <w:r>
          <w:rPr>
            <w:rFonts w:asciiTheme="minorHAnsi" w:eastAsiaTheme="minorEastAsia" w:hAnsiTheme="minorHAnsi" w:cstheme="minorBidi"/>
            <w:noProof/>
            <w:kern w:val="2"/>
            <w14:ligatures w14:val="standardContextual"/>
          </w:rPr>
          <w:tab/>
        </w:r>
        <w:r w:rsidRPr="009978EA">
          <w:rPr>
            <w:rStyle w:val="Collegamentoipertestuale"/>
            <w:noProof/>
          </w:rPr>
          <w:t>Supportability</w:t>
        </w:r>
        <w:r>
          <w:rPr>
            <w:noProof/>
            <w:webHidden/>
          </w:rPr>
          <w:tab/>
        </w:r>
        <w:r>
          <w:rPr>
            <w:noProof/>
            <w:webHidden/>
          </w:rPr>
          <w:fldChar w:fldCharType="begin"/>
        </w:r>
        <w:r>
          <w:rPr>
            <w:noProof/>
            <w:webHidden/>
          </w:rPr>
          <w:instrText xml:space="preserve"> PAGEREF _Toc243380181 \h </w:instrText>
        </w:r>
        <w:r>
          <w:rPr>
            <w:noProof/>
            <w:webHidden/>
          </w:rPr>
        </w:r>
        <w:r>
          <w:rPr>
            <w:noProof/>
            <w:webHidden/>
          </w:rPr>
          <w:fldChar w:fldCharType="separate"/>
        </w:r>
        <w:r>
          <w:rPr>
            <w:noProof/>
            <w:webHidden/>
          </w:rPr>
          <w:t>5</w:t>
        </w:r>
        <w:r>
          <w:rPr>
            <w:noProof/>
            <w:webHidden/>
          </w:rPr>
          <w:fldChar w:fldCharType="end"/>
        </w:r>
      </w:hyperlink>
    </w:p>
    <w:p w14:paraId="27B4105C" w14:textId="6FE31854"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2" w:history="1">
        <w:r w:rsidRPr="009978EA">
          <w:rPr>
            <w:rStyle w:val="Collegamentoipertestuale"/>
            <w:noProof/>
          </w:rPr>
          <w:t>3.3.5</w:t>
        </w:r>
        <w:r>
          <w:rPr>
            <w:rFonts w:asciiTheme="minorHAnsi" w:eastAsiaTheme="minorEastAsia" w:hAnsiTheme="minorHAnsi" w:cstheme="minorBidi"/>
            <w:noProof/>
            <w:kern w:val="2"/>
            <w14:ligatures w14:val="standardContextual"/>
          </w:rPr>
          <w:tab/>
        </w:r>
        <w:r w:rsidRPr="009978EA">
          <w:rPr>
            <w:rStyle w:val="Collegamentoipertestuale"/>
            <w:noProof/>
          </w:rPr>
          <w:t>Implementation</w:t>
        </w:r>
        <w:r>
          <w:rPr>
            <w:noProof/>
            <w:webHidden/>
          </w:rPr>
          <w:tab/>
        </w:r>
        <w:r>
          <w:rPr>
            <w:noProof/>
            <w:webHidden/>
          </w:rPr>
          <w:fldChar w:fldCharType="begin"/>
        </w:r>
        <w:r>
          <w:rPr>
            <w:noProof/>
            <w:webHidden/>
          </w:rPr>
          <w:instrText xml:space="preserve"> PAGEREF _Toc243380182 \h </w:instrText>
        </w:r>
        <w:r>
          <w:rPr>
            <w:noProof/>
            <w:webHidden/>
          </w:rPr>
        </w:r>
        <w:r>
          <w:rPr>
            <w:noProof/>
            <w:webHidden/>
          </w:rPr>
          <w:fldChar w:fldCharType="separate"/>
        </w:r>
        <w:r>
          <w:rPr>
            <w:noProof/>
            <w:webHidden/>
          </w:rPr>
          <w:t>6</w:t>
        </w:r>
        <w:r>
          <w:rPr>
            <w:noProof/>
            <w:webHidden/>
          </w:rPr>
          <w:fldChar w:fldCharType="end"/>
        </w:r>
      </w:hyperlink>
    </w:p>
    <w:p w14:paraId="41E47309" w14:textId="27C0F18F"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3" w:history="1">
        <w:r w:rsidRPr="009978EA">
          <w:rPr>
            <w:rStyle w:val="Collegamentoipertestuale"/>
            <w:noProof/>
          </w:rPr>
          <w:t>3.3.6</w:t>
        </w:r>
        <w:r>
          <w:rPr>
            <w:rFonts w:asciiTheme="minorHAnsi" w:eastAsiaTheme="minorEastAsia" w:hAnsiTheme="minorHAnsi" w:cstheme="minorBidi"/>
            <w:noProof/>
            <w:kern w:val="2"/>
            <w14:ligatures w14:val="standardContextual"/>
          </w:rPr>
          <w:tab/>
        </w:r>
        <w:r w:rsidRPr="009978EA">
          <w:rPr>
            <w:rStyle w:val="Collegamentoipertestuale"/>
            <w:noProof/>
          </w:rPr>
          <w:t>Interface</w:t>
        </w:r>
        <w:r>
          <w:rPr>
            <w:noProof/>
            <w:webHidden/>
          </w:rPr>
          <w:tab/>
        </w:r>
        <w:r>
          <w:rPr>
            <w:noProof/>
            <w:webHidden/>
          </w:rPr>
          <w:fldChar w:fldCharType="begin"/>
        </w:r>
        <w:r>
          <w:rPr>
            <w:noProof/>
            <w:webHidden/>
          </w:rPr>
          <w:instrText xml:space="preserve"> PAGEREF _Toc243380183 \h </w:instrText>
        </w:r>
        <w:r>
          <w:rPr>
            <w:noProof/>
            <w:webHidden/>
          </w:rPr>
        </w:r>
        <w:r>
          <w:rPr>
            <w:noProof/>
            <w:webHidden/>
          </w:rPr>
          <w:fldChar w:fldCharType="separate"/>
        </w:r>
        <w:r>
          <w:rPr>
            <w:noProof/>
            <w:webHidden/>
          </w:rPr>
          <w:t>6</w:t>
        </w:r>
        <w:r>
          <w:rPr>
            <w:noProof/>
            <w:webHidden/>
          </w:rPr>
          <w:fldChar w:fldCharType="end"/>
        </w:r>
      </w:hyperlink>
    </w:p>
    <w:p w14:paraId="741E0366" w14:textId="00EFC4F6"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4" w:history="1">
        <w:r w:rsidRPr="009978EA">
          <w:rPr>
            <w:rStyle w:val="Collegamentoipertestuale"/>
            <w:noProof/>
          </w:rPr>
          <w:t>3.3.7</w:t>
        </w:r>
        <w:r>
          <w:rPr>
            <w:rFonts w:asciiTheme="minorHAnsi" w:eastAsiaTheme="minorEastAsia" w:hAnsiTheme="minorHAnsi" w:cstheme="minorBidi"/>
            <w:noProof/>
            <w:kern w:val="2"/>
            <w14:ligatures w14:val="standardContextual"/>
          </w:rPr>
          <w:tab/>
        </w:r>
        <w:r w:rsidRPr="009978EA">
          <w:rPr>
            <w:rStyle w:val="Collegamentoipertestuale"/>
            <w:noProof/>
          </w:rPr>
          <w:t>Packaging</w:t>
        </w:r>
        <w:r>
          <w:rPr>
            <w:noProof/>
            <w:webHidden/>
          </w:rPr>
          <w:tab/>
        </w:r>
        <w:r>
          <w:rPr>
            <w:noProof/>
            <w:webHidden/>
          </w:rPr>
          <w:fldChar w:fldCharType="begin"/>
        </w:r>
        <w:r>
          <w:rPr>
            <w:noProof/>
            <w:webHidden/>
          </w:rPr>
          <w:instrText xml:space="preserve"> PAGEREF _Toc243380184 \h </w:instrText>
        </w:r>
        <w:r>
          <w:rPr>
            <w:noProof/>
            <w:webHidden/>
          </w:rPr>
        </w:r>
        <w:r>
          <w:rPr>
            <w:noProof/>
            <w:webHidden/>
          </w:rPr>
          <w:fldChar w:fldCharType="separate"/>
        </w:r>
        <w:r>
          <w:rPr>
            <w:noProof/>
            <w:webHidden/>
          </w:rPr>
          <w:t>6</w:t>
        </w:r>
        <w:r>
          <w:rPr>
            <w:noProof/>
            <w:webHidden/>
          </w:rPr>
          <w:fldChar w:fldCharType="end"/>
        </w:r>
      </w:hyperlink>
    </w:p>
    <w:p w14:paraId="3E7545CF" w14:textId="5252B1D9"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5" w:history="1">
        <w:r w:rsidRPr="009978EA">
          <w:rPr>
            <w:rStyle w:val="Collegamentoipertestuale"/>
            <w:noProof/>
          </w:rPr>
          <w:t>3.3.8</w:t>
        </w:r>
        <w:r>
          <w:rPr>
            <w:rFonts w:asciiTheme="minorHAnsi" w:eastAsiaTheme="minorEastAsia" w:hAnsiTheme="minorHAnsi" w:cstheme="minorBidi"/>
            <w:noProof/>
            <w:kern w:val="2"/>
            <w14:ligatures w14:val="standardContextual"/>
          </w:rPr>
          <w:tab/>
        </w:r>
        <w:r w:rsidRPr="009978EA">
          <w:rPr>
            <w:rStyle w:val="Collegamentoipertestuale"/>
            <w:noProof/>
          </w:rPr>
          <w:t>Legal</w:t>
        </w:r>
        <w:r>
          <w:rPr>
            <w:noProof/>
            <w:webHidden/>
          </w:rPr>
          <w:tab/>
        </w:r>
        <w:r>
          <w:rPr>
            <w:noProof/>
            <w:webHidden/>
          </w:rPr>
          <w:fldChar w:fldCharType="begin"/>
        </w:r>
        <w:r>
          <w:rPr>
            <w:noProof/>
            <w:webHidden/>
          </w:rPr>
          <w:instrText xml:space="preserve"> PAGEREF _Toc243380185 \h </w:instrText>
        </w:r>
        <w:r>
          <w:rPr>
            <w:noProof/>
            <w:webHidden/>
          </w:rPr>
        </w:r>
        <w:r>
          <w:rPr>
            <w:noProof/>
            <w:webHidden/>
          </w:rPr>
          <w:fldChar w:fldCharType="separate"/>
        </w:r>
        <w:r>
          <w:rPr>
            <w:noProof/>
            <w:webHidden/>
          </w:rPr>
          <w:t>6</w:t>
        </w:r>
        <w:r>
          <w:rPr>
            <w:noProof/>
            <w:webHidden/>
          </w:rPr>
          <w:fldChar w:fldCharType="end"/>
        </w:r>
      </w:hyperlink>
    </w:p>
    <w:p w14:paraId="3403E374" w14:textId="7910DA82" w:rsidR="00162691" w:rsidRDefault="00162691">
      <w:pPr>
        <w:pStyle w:val="Sommario2"/>
        <w:tabs>
          <w:tab w:val="left" w:pos="849"/>
        </w:tabs>
        <w:rPr>
          <w:rFonts w:asciiTheme="minorHAnsi" w:eastAsiaTheme="minorEastAsia" w:hAnsiTheme="minorHAnsi" w:cstheme="minorBidi"/>
          <w:noProof/>
          <w:kern w:val="2"/>
          <w14:ligatures w14:val="standardContextual"/>
        </w:rPr>
      </w:pPr>
      <w:hyperlink w:anchor="_Toc243380186" w:history="1">
        <w:r w:rsidRPr="009978EA">
          <w:rPr>
            <w:rStyle w:val="Collegamentoipertestuale"/>
            <w:noProof/>
          </w:rPr>
          <w:t>3.4</w:t>
        </w:r>
        <w:r>
          <w:rPr>
            <w:rFonts w:asciiTheme="minorHAnsi" w:eastAsiaTheme="minorEastAsia" w:hAnsiTheme="minorHAnsi" w:cstheme="minorBidi"/>
            <w:noProof/>
            <w:kern w:val="2"/>
            <w14:ligatures w14:val="standardContextual"/>
          </w:rPr>
          <w:tab/>
        </w:r>
        <w:r w:rsidRPr="009978EA">
          <w:rPr>
            <w:rStyle w:val="Collegamentoipertestuale"/>
            <w:noProof/>
          </w:rPr>
          <w:t>System models</w:t>
        </w:r>
        <w:r>
          <w:rPr>
            <w:noProof/>
            <w:webHidden/>
          </w:rPr>
          <w:tab/>
        </w:r>
        <w:r>
          <w:rPr>
            <w:noProof/>
            <w:webHidden/>
          </w:rPr>
          <w:fldChar w:fldCharType="begin"/>
        </w:r>
        <w:r>
          <w:rPr>
            <w:noProof/>
            <w:webHidden/>
          </w:rPr>
          <w:instrText xml:space="preserve"> PAGEREF _Toc243380186 \h </w:instrText>
        </w:r>
        <w:r>
          <w:rPr>
            <w:noProof/>
            <w:webHidden/>
          </w:rPr>
        </w:r>
        <w:r>
          <w:rPr>
            <w:noProof/>
            <w:webHidden/>
          </w:rPr>
          <w:fldChar w:fldCharType="separate"/>
        </w:r>
        <w:r>
          <w:rPr>
            <w:noProof/>
            <w:webHidden/>
          </w:rPr>
          <w:t>6</w:t>
        </w:r>
        <w:r>
          <w:rPr>
            <w:noProof/>
            <w:webHidden/>
          </w:rPr>
          <w:fldChar w:fldCharType="end"/>
        </w:r>
      </w:hyperlink>
    </w:p>
    <w:p w14:paraId="14399709" w14:textId="6D256908"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7" w:history="1">
        <w:r w:rsidRPr="009978EA">
          <w:rPr>
            <w:rStyle w:val="Collegamentoipertestuale"/>
            <w:noProof/>
          </w:rPr>
          <w:t>3.4.1</w:t>
        </w:r>
        <w:r>
          <w:rPr>
            <w:rFonts w:asciiTheme="minorHAnsi" w:eastAsiaTheme="minorEastAsia" w:hAnsiTheme="minorHAnsi" w:cstheme="minorBidi"/>
            <w:noProof/>
            <w:kern w:val="2"/>
            <w14:ligatures w14:val="standardContextual"/>
          </w:rPr>
          <w:tab/>
        </w:r>
        <w:r w:rsidRPr="009978EA">
          <w:rPr>
            <w:rStyle w:val="Collegamentoipertestuale"/>
            <w:noProof/>
          </w:rPr>
          <w:t>Scenarios</w:t>
        </w:r>
        <w:r>
          <w:rPr>
            <w:noProof/>
            <w:webHidden/>
          </w:rPr>
          <w:tab/>
        </w:r>
        <w:r>
          <w:rPr>
            <w:noProof/>
            <w:webHidden/>
          </w:rPr>
          <w:fldChar w:fldCharType="begin"/>
        </w:r>
        <w:r>
          <w:rPr>
            <w:noProof/>
            <w:webHidden/>
          </w:rPr>
          <w:instrText xml:space="preserve"> PAGEREF _Toc243380187 \h </w:instrText>
        </w:r>
        <w:r>
          <w:rPr>
            <w:noProof/>
            <w:webHidden/>
          </w:rPr>
        </w:r>
        <w:r>
          <w:rPr>
            <w:noProof/>
            <w:webHidden/>
          </w:rPr>
          <w:fldChar w:fldCharType="separate"/>
        </w:r>
        <w:r>
          <w:rPr>
            <w:noProof/>
            <w:webHidden/>
          </w:rPr>
          <w:t>6</w:t>
        </w:r>
        <w:r>
          <w:rPr>
            <w:noProof/>
            <w:webHidden/>
          </w:rPr>
          <w:fldChar w:fldCharType="end"/>
        </w:r>
      </w:hyperlink>
    </w:p>
    <w:p w14:paraId="0063E919" w14:textId="334854FE"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8" w:history="1">
        <w:r w:rsidRPr="009978EA">
          <w:rPr>
            <w:rStyle w:val="Collegamentoipertestuale"/>
            <w:noProof/>
          </w:rPr>
          <w:t>3.4.2</w:t>
        </w:r>
        <w:r>
          <w:rPr>
            <w:rFonts w:asciiTheme="minorHAnsi" w:eastAsiaTheme="minorEastAsia" w:hAnsiTheme="minorHAnsi" w:cstheme="minorBidi"/>
            <w:noProof/>
            <w:kern w:val="2"/>
            <w14:ligatures w14:val="standardContextual"/>
          </w:rPr>
          <w:tab/>
        </w:r>
        <w:r w:rsidRPr="009978EA">
          <w:rPr>
            <w:rStyle w:val="Collegamentoipertestuale"/>
            <w:noProof/>
          </w:rPr>
          <w:t>Use case model</w:t>
        </w:r>
        <w:r>
          <w:rPr>
            <w:noProof/>
            <w:webHidden/>
          </w:rPr>
          <w:tab/>
        </w:r>
        <w:r>
          <w:rPr>
            <w:noProof/>
            <w:webHidden/>
          </w:rPr>
          <w:fldChar w:fldCharType="begin"/>
        </w:r>
        <w:r>
          <w:rPr>
            <w:noProof/>
            <w:webHidden/>
          </w:rPr>
          <w:instrText xml:space="preserve"> PAGEREF _Toc243380188 \h </w:instrText>
        </w:r>
        <w:r>
          <w:rPr>
            <w:noProof/>
            <w:webHidden/>
          </w:rPr>
        </w:r>
        <w:r>
          <w:rPr>
            <w:noProof/>
            <w:webHidden/>
          </w:rPr>
          <w:fldChar w:fldCharType="separate"/>
        </w:r>
        <w:r>
          <w:rPr>
            <w:noProof/>
            <w:webHidden/>
          </w:rPr>
          <w:t>6</w:t>
        </w:r>
        <w:r>
          <w:rPr>
            <w:noProof/>
            <w:webHidden/>
          </w:rPr>
          <w:fldChar w:fldCharType="end"/>
        </w:r>
      </w:hyperlink>
    </w:p>
    <w:p w14:paraId="13F219BC" w14:textId="5D0C6EE4"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89" w:history="1">
        <w:r w:rsidRPr="009978EA">
          <w:rPr>
            <w:rStyle w:val="Collegamentoipertestuale"/>
            <w:noProof/>
          </w:rPr>
          <w:t>3.4.3</w:t>
        </w:r>
        <w:r>
          <w:rPr>
            <w:rFonts w:asciiTheme="minorHAnsi" w:eastAsiaTheme="minorEastAsia" w:hAnsiTheme="minorHAnsi" w:cstheme="minorBidi"/>
            <w:noProof/>
            <w:kern w:val="2"/>
            <w14:ligatures w14:val="standardContextual"/>
          </w:rPr>
          <w:tab/>
        </w:r>
        <w:r w:rsidRPr="009978EA">
          <w:rPr>
            <w:rStyle w:val="Collegamentoipertestuale"/>
            <w:noProof/>
          </w:rPr>
          <w:t>Object model</w:t>
        </w:r>
        <w:r>
          <w:rPr>
            <w:noProof/>
            <w:webHidden/>
          </w:rPr>
          <w:tab/>
        </w:r>
        <w:r>
          <w:rPr>
            <w:noProof/>
            <w:webHidden/>
          </w:rPr>
          <w:fldChar w:fldCharType="begin"/>
        </w:r>
        <w:r>
          <w:rPr>
            <w:noProof/>
            <w:webHidden/>
          </w:rPr>
          <w:instrText xml:space="preserve"> PAGEREF _Toc243380189 \h </w:instrText>
        </w:r>
        <w:r>
          <w:rPr>
            <w:noProof/>
            <w:webHidden/>
          </w:rPr>
        </w:r>
        <w:r>
          <w:rPr>
            <w:noProof/>
            <w:webHidden/>
          </w:rPr>
          <w:fldChar w:fldCharType="separate"/>
        </w:r>
        <w:r>
          <w:rPr>
            <w:noProof/>
            <w:webHidden/>
          </w:rPr>
          <w:t>6</w:t>
        </w:r>
        <w:r>
          <w:rPr>
            <w:noProof/>
            <w:webHidden/>
          </w:rPr>
          <w:fldChar w:fldCharType="end"/>
        </w:r>
      </w:hyperlink>
    </w:p>
    <w:p w14:paraId="49D1F6DF" w14:textId="4837D0D7"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90" w:history="1">
        <w:r w:rsidRPr="009978EA">
          <w:rPr>
            <w:rStyle w:val="Collegamentoipertestuale"/>
            <w:noProof/>
          </w:rPr>
          <w:t>3.4.4</w:t>
        </w:r>
        <w:r>
          <w:rPr>
            <w:rFonts w:asciiTheme="minorHAnsi" w:eastAsiaTheme="minorEastAsia" w:hAnsiTheme="minorHAnsi" w:cstheme="minorBidi"/>
            <w:noProof/>
            <w:kern w:val="2"/>
            <w14:ligatures w14:val="standardContextual"/>
          </w:rPr>
          <w:tab/>
        </w:r>
        <w:r w:rsidRPr="009978EA">
          <w:rPr>
            <w:rStyle w:val="Collegamentoipertestuale"/>
            <w:noProof/>
          </w:rPr>
          <w:t>Dynamic model</w:t>
        </w:r>
        <w:r>
          <w:rPr>
            <w:noProof/>
            <w:webHidden/>
          </w:rPr>
          <w:tab/>
        </w:r>
        <w:r>
          <w:rPr>
            <w:noProof/>
            <w:webHidden/>
          </w:rPr>
          <w:fldChar w:fldCharType="begin"/>
        </w:r>
        <w:r>
          <w:rPr>
            <w:noProof/>
            <w:webHidden/>
          </w:rPr>
          <w:instrText xml:space="preserve"> PAGEREF _Toc243380190 \h </w:instrText>
        </w:r>
        <w:r>
          <w:rPr>
            <w:noProof/>
            <w:webHidden/>
          </w:rPr>
        </w:r>
        <w:r>
          <w:rPr>
            <w:noProof/>
            <w:webHidden/>
          </w:rPr>
          <w:fldChar w:fldCharType="separate"/>
        </w:r>
        <w:r>
          <w:rPr>
            <w:noProof/>
            <w:webHidden/>
          </w:rPr>
          <w:t>6</w:t>
        </w:r>
        <w:r>
          <w:rPr>
            <w:noProof/>
            <w:webHidden/>
          </w:rPr>
          <w:fldChar w:fldCharType="end"/>
        </w:r>
      </w:hyperlink>
    </w:p>
    <w:p w14:paraId="16F8AC5A" w14:textId="418A28D5" w:rsidR="00162691" w:rsidRDefault="00162691">
      <w:pPr>
        <w:pStyle w:val="Sommario2"/>
        <w:tabs>
          <w:tab w:val="left" w:pos="1132"/>
        </w:tabs>
        <w:rPr>
          <w:rFonts w:asciiTheme="minorHAnsi" w:eastAsiaTheme="minorEastAsia" w:hAnsiTheme="minorHAnsi" w:cstheme="minorBidi"/>
          <w:noProof/>
          <w:kern w:val="2"/>
          <w14:ligatures w14:val="standardContextual"/>
        </w:rPr>
      </w:pPr>
      <w:hyperlink w:anchor="_Toc243380191" w:history="1">
        <w:r w:rsidRPr="009978EA">
          <w:rPr>
            <w:rStyle w:val="Collegamentoipertestuale"/>
            <w:noProof/>
            <w:lang w:val="en-US"/>
          </w:rPr>
          <w:t>3.4.5</w:t>
        </w:r>
        <w:r>
          <w:rPr>
            <w:rFonts w:asciiTheme="minorHAnsi" w:eastAsiaTheme="minorEastAsia" w:hAnsiTheme="minorHAnsi" w:cstheme="minorBidi"/>
            <w:noProof/>
            <w:kern w:val="2"/>
            <w14:ligatures w14:val="standardContextual"/>
          </w:rPr>
          <w:tab/>
        </w:r>
        <w:r w:rsidRPr="009978EA">
          <w:rPr>
            <w:rStyle w:val="Collegamentoipertestuale"/>
            <w:noProof/>
            <w:lang w:val="en-US"/>
          </w:rPr>
          <w:t>User interface—navigational paths and screen mock-ups</w:t>
        </w:r>
        <w:r>
          <w:rPr>
            <w:noProof/>
            <w:webHidden/>
          </w:rPr>
          <w:tab/>
        </w:r>
        <w:r>
          <w:rPr>
            <w:noProof/>
            <w:webHidden/>
          </w:rPr>
          <w:fldChar w:fldCharType="begin"/>
        </w:r>
        <w:r>
          <w:rPr>
            <w:noProof/>
            <w:webHidden/>
          </w:rPr>
          <w:instrText xml:space="preserve"> PAGEREF _Toc243380191 \h </w:instrText>
        </w:r>
        <w:r>
          <w:rPr>
            <w:noProof/>
            <w:webHidden/>
          </w:rPr>
        </w:r>
        <w:r>
          <w:rPr>
            <w:noProof/>
            <w:webHidden/>
          </w:rPr>
          <w:fldChar w:fldCharType="separate"/>
        </w:r>
        <w:r>
          <w:rPr>
            <w:noProof/>
            <w:webHidden/>
          </w:rPr>
          <w:t>6</w:t>
        </w:r>
        <w:r>
          <w:rPr>
            <w:noProof/>
            <w:webHidden/>
          </w:rPr>
          <w:fldChar w:fldCharType="end"/>
        </w:r>
      </w:hyperlink>
    </w:p>
    <w:p w14:paraId="5CF8AE7E" w14:textId="69849273" w:rsidR="00162691" w:rsidRDefault="00162691">
      <w:pPr>
        <w:pStyle w:val="Sommario1"/>
        <w:tabs>
          <w:tab w:val="left" w:pos="566"/>
        </w:tabs>
        <w:rPr>
          <w:rFonts w:asciiTheme="minorHAnsi" w:eastAsiaTheme="minorEastAsia" w:hAnsiTheme="minorHAnsi" w:cstheme="minorBidi"/>
          <w:noProof/>
          <w:kern w:val="2"/>
          <w14:ligatures w14:val="standardContextual"/>
        </w:rPr>
      </w:pPr>
      <w:hyperlink w:anchor="_Toc243380192" w:history="1">
        <w:r w:rsidRPr="009978EA">
          <w:rPr>
            <w:rStyle w:val="Collegamentoipertestuale"/>
            <w:noProof/>
          </w:rPr>
          <w:t>4.</w:t>
        </w:r>
        <w:r>
          <w:rPr>
            <w:rFonts w:asciiTheme="minorHAnsi" w:eastAsiaTheme="minorEastAsia" w:hAnsiTheme="minorHAnsi" w:cstheme="minorBidi"/>
            <w:noProof/>
            <w:kern w:val="2"/>
            <w14:ligatures w14:val="standardContextual"/>
          </w:rPr>
          <w:tab/>
        </w:r>
        <w:r w:rsidRPr="009978EA">
          <w:rPr>
            <w:rStyle w:val="Collegamentoipertestuale"/>
            <w:noProof/>
          </w:rPr>
          <w:t>GLOSSARY</w:t>
        </w:r>
        <w:r>
          <w:rPr>
            <w:noProof/>
            <w:webHidden/>
          </w:rPr>
          <w:tab/>
        </w:r>
        <w:r>
          <w:rPr>
            <w:noProof/>
            <w:webHidden/>
          </w:rPr>
          <w:fldChar w:fldCharType="begin"/>
        </w:r>
        <w:r>
          <w:rPr>
            <w:noProof/>
            <w:webHidden/>
          </w:rPr>
          <w:instrText xml:space="preserve"> PAGEREF _Toc243380192 \h </w:instrText>
        </w:r>
        <w:r>
          <w:rPr>
            <w:noProof/>
            <w:webHidden/>
          </w:rPr>
        </w:r>
        <w:r>
          <w:rPr>
            <w:noProof/>
            <w:webHidden/>
          </w:rPr>
          <w:fldChar w:fldCharType="separate"/>
        </w:r>
        <w:r>
          <w:rPr>
            <w:noProof/>
            <w:webHidden/>
          </w:rPr>
          <w:t>6</w:t>
        </w:r>
        <w:r>
          <w:rPr>
            <w:noProof/>
            <w:webHidden/>
          </w:rPr>
          <w:fldChar w:fldCharType="end"/>
        </w:r>
      </w:hyperlink>
    </w:p>
    <w:p w14:paraId="2F5C643D" w14:textId="4B4B01A6" w:rsidR="003528EC" w:rsidRPr="00912B27" w:rsidRDefault="003528EC">
      <w:r>
        <w:rPr>
          <w:b/>
          <w:bCs/>
        </w:rPr>
        <w:fldChar w:fldCharType="end"/>
      </w:r>
    </w:p>
    <w:p w14:paraId="5C7787E8" w14:textId="6CDE8AF5" w:rsidR="00B51734" w:rsidRDefault="00B51734" w:rsidP="003528EC">
      <w:pPr>
        <w:pStyle w:val="Sommario5"/>
        <w:ind w:left="0"/>
      </w:pPr>
    </w:p>
    <w:p w14:paraId="70A5A55F" w14:textId="77777777" w:rsidR="003E00FB" w:rsidRDefault="003E00FB">
      <w:pPr>
        <w:pStyle w:val="Sommario5"/>
      </w:pPr>
    </w:p>
    <w:p w14:paraId="1DC62267" w14:textId="77777777" w:rsidR="00B51734" w:rsidRDefault="00B51734">
      <w:pPr>
        <w:pStyle w:val="Sommario5"/>
        <w:sectPr w:rsidR="00B51734" w:rsidSect="00B51734">
          <w:footnotePr>
            <w:pos w:val="beneathText"/>
          </w:footnotePr>
          <w:pgSz w:w="11905" w:h="16837"/>
          <w:pgMar w:top="1560" w:right="1134" w:bottom="1798" w:left="1134" w:header="1134" w:footer="1134" w:gutter="0"/>
          <w:cols w:space="720"/>
          <w:formProt w:val="0"/>
          <w:docGrid w:linePitch="312" w:charSpace="-6145"/>
        </w:sectPr>
      </w:pPr>
    </w:p>
    <w:p w14:paraId="55228AAE" w14:textId="2B869D86" w:rsidR="001765AE" w:rsidRDefault="00C676BC" w:rsidP="009E2AB3">
      <w:pPr>
        <w:pStyle w:val="Titolo"/>
        <w:numPr>
          <w:ilvl w:val="0"/>
          <w:numId w:val="6"/>
        </w:numPr>
        <w:ind w:left="426" w:hanging="426"/>
        <w:jc w:val="left"/>
      </w:pPr>
      <w:bookmarkStart w:id="0" w:name="_Toc243380166"/>
      <w:bookmarkStart w:id="1" w:name="_Hlk243298281"/>
      <w:r>
        <w:lastRenderedPageBreak/>
        <w:t>INTRODUCTION</w:t>
      </w:r>
      <w:bookmarkEnd w:id="0"/>
    </w:p>
    <w:p w14:paraId="1BD7DB5D" w14:textId="46B8110D" w:rsidR="00C676BC" w:rsidRDefault="00C676BC" w:rsidP="00C676BC">
      <w:pPr>
        <w:pStyle w:val="Titolo2"/>
        <w:numPr>
          <w:ilvl w:val="1"/>
          <w:numId w:val="6"/>
        </w:numPr>
        <w:ind w:left="716" w:hanging="432"/>
      </w:pPr>
      <w:bookmarkStart w:id="2" w:name="_Toc243380167"/>
      <w:bookmarkEnd w:id="1"/>
      <w:r>
        <w:t>Purpose of the system</w:t>
      </w:r>
      <w:bookmarkEnd w:id="2"/>
    </w:p>
    <w:p w14:paraId="142B8E3A" w14:textId="2D1F1882" w:rsidR="00C676BC" w:rsidRDefault="00C676BC" w:rsidP="00162691">
      <w:pPr>
        <w:spacing w:after="100"/>
        <w:ind w:left="709"/>
        <w:jc w:val="both"/>
      </w:pPr>
      <w:r>
        <w:t xml:space="preserve">L’obiettivo </w:t>
      </w:r>
      <w:r w:rsidR="00873D91" w:rsidRPr="00873D91">
        <w:t xml:space="preserve">del sistema di ecommerce GG-Eyeware è di estendere la </w:t>
      </w:r>
      <w:r w:rsidR="00873D91">
        <w:t xml:space="preserve">percentuale di </w:t>
      </w:r>
      <w:r w:rsidR="00873D91" w:rsidRPr="00873D91">
        <w:t>clientela che viene servita attualmente, andando oltre i confini del territorio locale, e permettere ai dipendenti del negozio di avere dei ruoli specifici identificabili all’interno del sito</w:t>
      </w:r>
      <w:r w:rsidR="00873D91">
        <w:t>,</w:t>
      </w:r>
      <w:r w:rsidR="00873D91" w:rsidRPr="00873D91">
        <w:t xml:space="preserve"> ognuno con le proprie responsabilità disponibili solo dopo un’autenticazione; in particolar modo queste figure saranno il Product Manager, il Market Analyzer, e l’Order Manager</w:t>
      </w:r>
    </w:p>
    <w:p w14:paraId="2CA72C84" w14:textId="2EC33C96" w:rsidR="003673AF" w:rsidRDefault="00442970" w:rsidP="003673AF">
      <w:pPr>
        <w:pStyle w:val="Titolo2"/>
        <w:numPr>
          <w:ilvl w:val="1"/>
          <w:numId w:val="6"/>
        </w:numPr>
        <w:ind w:left="716" w:hanging="432"/>
      </w:pPr>
      <w:bookmarkStart w:id="3" w:name="_Toc243380168"/>
      <w:r w:rsidRPr="00442970">
        <w:t>Scope of the system</w:t>
      </w:r>
      <w:bookmarkEnd w:id="3"/>
      <w:r w:rsidRPr="00442970">
        <w:t xml:space="preserve"> </w:t>
      </w:r>
    </w:p>
    <w:p w14:paraId="6B42755A" w14:textId="74B29FED" w:rsidR="00873D91" w:rsidRPr="00873D91" w:rsidRDefault="00873D91" w:rsidP="00162691">
      <w:pPr>
        <w:spacing w:after="100"/>
        <w:ind w:left="709"/>
        <w:jc w:val="both"/>
      </w:pPr>
      <w:r w:rsidRPr="00873D91">
        <w:t>Le funzionalità incluse nell’ambito del sistema sono:</w:t>
      </w:r>
    </w:p>
    <w:p w14:paraId="6F9CF9D9" w14:textId="13DC449E" w:rsidR="00873D91" w:rsidRPr="00873D91" w:rsidRDefault="00873D91" w:rsidP="00162691">
      <w:pPr>
        <w:pStyle w:val="Paragrafoelenco"/>
        <w:numPr>
          <w:ilvl w:val="0"/>
          <w:numId w:val="38"/>
        </w:numPr>
        <w:spacing w:after="100"/>
        <w:jc w:val="both"/>
        <w:rPr>
          <w:rFonts w:ascii="Times New Roman" w:hAnsi="Times New Roman" w:cs="Times New Roman"/>
        </w:rPr>
      </w:pPr>
      <w:r w:rsidRPr="00873D91">
        <w:rPr>
          <w:rFonts w:ascii="Times New Roman" w:hAnsi="Times New Roman" w:cs="Times New Roman"/>
        </w:rPr>
        <w:t>Area utenti registrati / utenti non registrati</w:t>
      </w:r>
    </w:p>
    <w:p w14:paraId="7429F948" w14:textId="5647D310" w:rsidR="00873D91" w:rsidRPr="00873D91" w:rsidRDefault="00873D91" w:rsidP="00162691">
      <w:pPr>
        <w:pStyle w:val="Paragrafoelenco"/>
        <w:numPr>
          <w:ilvl w:val="0"/>
          <w:numId w:val="37"/>
        </w:numPr>
        <w:spacing w:after="100"/>
        <w:jc w:val="both"/>
        <w:rPr>
          <w:rFonts w:ascii="Times New Roman" w:hAnsi="Times New Roman" w:cs="Times New Roman"/>
        </w:rPr>
      </w:pPr>
      <w:r w:rsidRPr="00873D91">
        <w:rPr>
          <w:rFonts w:ascii="Times New Roman" w:hAnsi="Times New Roman" w:cs="Times New Roman"/>
        </w:rPr>
        <w:t>Possibilità di autenticarsi al proprio account e registrarsi se non se n’è possiede già uno</w:t>
      </w:r>
    </w:p>
    <w:p w14:paraId="094D3E50" w14:textId="3FB3E45A" w:rsidR="00873D91" w:rsidRPr="00873D91" w:rsidRDefault="00873D91" w:rsidP="00162691">
      <w:pPr>
        <w:pStyle w:val="Paragrafoelenco"/>
        <w:numPr>
          <w:ilvl w:val="0"/>
          <w:numId w:val="37"/>
        </w:numPr>
        <w:spacing w:after="100"/>
        <w:jc w:val="both"/>
        <w:rPr>
          <w:rFonts w:ascii="Times New Roman" w:hAnsi="Times New Roman" w:cs="Times New Roman"/>
        </w:rPr>
      </w:pPr>
      <w:r w:rsidRPr="00873D91">
        <w:rPr>
          <w:rFonts w:ascii="Times New Roman" w:hAnsi="Times New Roman" w:cs="Times New Roman"/>
        </w:rPr>
        <w:t xml:space="preserve">Visualizzazione del catalogo con tutti gli occhiali, ricercare occhiali </w:t>
      </w:r>
      <w:r w:rsidR="00260440">
        <w:rPr>
          <w:rFonts w:ascii="Times New Roman" w:hAnsi="Times New Roman" w:cs="Times New Roman"/>
        </w:rPr>
        <w:t>tramite vari filtri di ricerca (marca, genere, montatura, e altri)</w:t>
      </w:r>
      <w:r w:rsidRPr="00873D91">
        <w:rPr>
          <w:rFonts w:ascii="Times New Roman" w:hAnsi="Times New Roman" w:cs="Times New Roman"/>
        </w:rPr>
        <w:t>, cliccare sul paio desiderato per leggerne il prezzo e i colori disponibili</w:t>
      </w:r>
    </w:p>
    <w:p w14:paraId="735C3FFA" w14:textId="7917FB9E" w:rsidR="00873D91" w:rsidRPr="00873D91" w:rsidRDefault="00873D91" w:rsidP="00162691">
      <w:pPr>
        <w:pStyle w:val="Paragrafoelenco"/>
        <w:numPr>
          <w:ilvl w:val="0"/>
          <w:numId w:val="37"/>
        </w:numPr>
        <w:spacing w:after="100"/>
        <w:jc w:val="both"/>
        <w:rPr>
          <w:rFonts w:ascii="Times New Roman" w:hAnsi="Times New Roman" w:cs="Times New Roman"/>
        </w:rPr>
      </w:pPr>
      <w:r w:rsidRPr="00873D91">
        <w:rPr>
          <w:rFonts w:ascii="Times New Roman" w:hAnsi="Times New Roman" w:cs="Times New Roman"/>
        </w:rPr>
        <w:t>Gestione del carrello (inserimento prodotti e visualizzazione degli occhiali già inseriti), effettuare il checkout inserendo i dati necessari</w:t>
      </w:r>
    </w:p>
    <w:p w14:paraId="350F4D83" w14:textId="4B6CCBCF" w:rsidR="00873D91" w:rsidRPr="00873D91" w:rsidRDefault="00873D91" w:rsidP="00162691">
      <w:pPr>
        <w:pStyle w:val="Paragrafoelenco"/>
        <w:numPr>
          <w:ilvl w:val="0"/>
          <w:numId w:val="37"/>
        </w:numPr>
        <w:spacing w:after="100"/>
        <w:jc w:val="both"/>
        <w:rPr>
          <w:rFonts w:ascii="Times New Roman" w:hAnsi="Times New Roman" w:cs="Times New Roman"/>
        </w:rPr>
      </w:pPr>
      <w:r w:rsidRPr="00873D91">
        <w:rPr>
          <w:rFonts w:ascii="Times New Roman" w:hAnsi="Times New Roman" w:cs="Times New Roman"/>
        </w:rPr>
        <w:t>Possibilità di accedere a delle aree personali intese per il singolo utente (gestione del profilo e storico ordini)</w:t>
      </w:r>
    </w:p>
    <w:p w14:paraId="271D5F73" w14:textId="72905C6C" w:rsidR="00873D91" w:rsidRPr="00873D91" w:rsidRDefault="00873D91" w:rsidP="00162691">
      <w:pPr>
        <w:pStyle w:val="Paragrafoelenco"/>
        <w:numPr>
          <w:ilvl w:val="0"/>
          <w:numId w:val="38"/>
        </w:numPr>
        <w:spacing w:after="100"/>
        <w:jc w:val="both"/>
        <w:rPr>
          <w:rFonts w:ascii="Times New Roman" w:hAnsi="Times New Roman" w:cs="Times New Roman"/>
        </w:rPr>
      </w:pPr>
      <w:r w:rsidRPr="00873D91">
        <w:rPr>
          <w:rFonts w:ascii="Times New Roman" w:hAnsi="Times New Roman" w:cs="Times New Roman"/>
        </w:rPr>
        <w:t xml:space="preserve">Aree per i dipendenti </w:t>
      </w:r>
    </w:p>
    <w:p w14:paraId="2CE395D8" w14:textId="7F59272C" w:rsidR="00873D91" w:rsidRPr="00873D91" w:rsidRDefault="00873D91" w:rsidP="00162691">
      <w:pPr>
        <w:pStyle w:val="Paragrafoelenco"/>
        <w:numPr>
          <w:ilvl w:val="0"/>
          <w:numId w:val="40"/>
        </w:numPr>
        <w:spacing w:after="100"/>
        <w:ind w:left="2127"/>
        <w:jc w:val="both"/>
        <w:rPr>
          <w:rFonts w:ascii="Times New Roman" w:hAnsi="Times New Roman" w:cs="Times New Roman"/>
        </w:rPr>
      </w:pPr>
      <w:r w:rsidRPr="00873D91">
        <w:rPr>
          <w:rFonts w:ascii="Times New Roman" w:hAnsi="Times New Roman" w:cs="Times New Roman"/>
        </w:rPr>
        <w:t>Product Manager: accesso ad un’area dove ha la possibilità di aggiungere occhiali al catalogo con le relative informazioni necessarie, deciderne la scorta presente nel magazzino al momento dell’inserimento, o decidere di nasconderlo per i clienti</w:t>
      </w:r>
    </w:p>
    <w:p w14:paraId="31F85BDB" w14:textId="24C9E98D" w:rsidR="00873D91" w:rsidRPr="00873D91" w:rsidRDefault="00873D91" w:rsidP="00162691">
      <w:pPr>
        <w:pStyle w:val="Paragrafoelenco"/>
        <w:numPr>
          <w:ilvl w:val="0"/>
          <w:numId w:val="40"/>
        </w:numPr>
        <w:spacing w:after="100"/>
        <w:ind w:left="2127"/>
        <w:jc w:val="both"/>
        <w:rPr>
          <w:rFonts w:ascii="Times New Roman" w:hAnsi="Times New Roman" w:cs="Times New Roman"/>
        </w:rPr>
      </w:pPr>
      <w:r w:rsidRPr="00873D91">
        <w:rPr>
          <w:rFonts w:ascii="Times New Roman" w:hAnsi="Times New Roman" w:cs="Times New Roman"/>
        </w:rPr>
        <w:t xml:space="preserve">Market Analyzer: accesso a una sezione con gli ordini effettuati dai clienti senza i dati personali, potendo visualizzare quindi solo gli occhiali ordinati, e la possibilità di filtrare questi ordini per un periodo di tempo scelto </w:t>
      </w:r>
    </w:p>
    <w:p w14:paraId="1FE8B8FA" w14:textId="7F66A4D5" w:rsidR="00873D91" w:rsidRPr="00873D91" w:rsidRDefault="00873D91" w:rsidP="00162691">
      <w:pPr>
        <w:pStyle w:val="Paragrafoelenco"/>
        <w:numPr>
          <w:ilvl w:val="0"/>
          <w:numId w:val="40"/>
        </w:numPr>
        <w:spacing w:after="100"/>
        <w:ind w:left="2127"/>
        <w:jc w:val="both"/>
        <w:rPr>
          <w:rFonts w:ascii="Times New Roman" w:hAnsi="Times New Roman" w:cs="Times New Roman"/>
        </w:rPr>
      </w:pPr>
      <w:r w:rsidRPr="00873D91">
        <w:rPr>
          <w:rFonts w:ascii="Times New Roman" w:hAnsi="Times New Roman" w:cs="Times New Roman"/>
        </w:rPr>
        <w:t>Order Manager: accesso a un’area dove è possibile visualizzare gli ordini effettuati dai clienti con tutti i dati associati, filtrarli all’occorrenza per una determinata data o cliente e la possibilità di cambiare lo stato dell’ordine da “in lavorazione”, a “spedito”, successivamente “in consegna”, infine “consegnato”</w:t>
      </w:r>
    </w:p>
    <w:p w14:paraId="3E0D0F2F" w14:textId="77777777" w:rsidR="00873D91" w:rsidRPr="00873D91" w:rsidRDefault="00873D91" w:rsidP="00162691">
      <w:pPr>
        <w:spacing w:after="100"/>
        <w:ind w:left="709"/>
        <w:jc w:val="both"/>
      </w:pPr>
      <w:r w:rsidRPr="00873D91">
        <w:t>Le funzionalità che NON sono incluse nell’ambito del sistema sono:</w:t>
      </w:r>
    </w:p>
    <w:p w14:paraId="160C590A" w14:textId="63787131" w:rsidR="00873D91" w:rsidRPr="00873D91" w:rsidRDefault="00873D91" w:rsidP="00162691">
      <w:pPr>
        <w:pStyle w:val="Paragrafoelenco"/>
        <w:numPr>
          <w:ilvl w:val="0"/>
          <w:numId w:val="38"/>
        </w:numPr>
        <w:spacing w:after="100"/>
        <w:jc w:val="both"/>
        <w:rPr>
          <w:rFonts w:ascii="Times New Roman" w:hAnsi="Times New Roman" w:cs="Times New Roman"/>
        </w:rPr>
      </w:pPr>
      <w:r w:rsidRPr="00873D91">
        <w:rPr>
          <w:rFonts w:ascii="Times New Roman" w:hAnsi="Times New Roman" w:cs="Times New Roman"/>
        </w:rPr>
        <w:t>Gestione automatica degli ordini (lo stato viene aggiornato manualmente dall’Order Manager)</w:t>
      </w:r>
    </w:p>
    <w:p w14:paraId="72C09BBD" w14:textId="2B2BADF5" w:rsidR="00873D91" w:rsidRPr="00873D91" w:rsidRDefault="00873D91" w:rsidP="00162691">
      <w:pPr>
        <w:pStyle w:val="Paragrafoelenco"/>
        <w:numPr>
          <w:ilvl w:val="0"/>
          <w:numId w:val="38"/>
        </w:numPr>
        <w:spacing w:after="100"/>
        <w:jc w:val="both"/>
        <w:rPr>
          <w:rFonts w:ascii="Times New Roman" w:hAnsi="Times New Roman" w:cs="Times New Roman"/>
        </w:rPr>
      </w:pPr>
      <w:r w:rsidRPr="00873D91">
        <w:rPr>
          <w:rFonts w:ascii="Times New Roman" w:hAnsi="Times New Roman" w:cs="Times New Roman"/>
        </w:rPr>
        <w:t>Gestione della paga dei dipendenti (è un aspetto che si preferisce tenere lontano dal sito utilizzato anche dai consumer)</w:t>
      </w:r>
    </w:p>
    <w:p w14:paraId="622389F5" w14:textId="3F73522A" w:rsidR="00873D91" w:rsidRPr="00873D91" w:rsidRDefault="00873D91" w:rsidP="00162691">
      <w:pPr>
        <w:pStyle w:val="Paragrafoelenco"/>
        <w:numPr>
          <w:ilvl w:val="0"/>
          <w:numId w:val="38"/>
        </w:numPr>
        <w:spacing w:after="100"/>
        <w:jc w:val="both"/>
        <w:rPr>
          <w:rFonts w:ascii="Times New Roman" w:hAnsi="Times New Roman" w:cs="Times New Roman"/>
        </w:rPr>
      </w:pPr>
      <w:r w:rsidRPr="00873D91">
        <w:rPr>
          <w:rFonts w:ascii="Times New Roman" w:hAnsi="Times New Roman" w:cs="Times New Roman"/>
        </w:rPr>
        <w:t>Applicazione mobile (sarà possibile l’accesso solo attraverso il sito ufficiale del negozio)</w:t>
      </w:r>
    </w:p>
    <w:p w14:paraId="12103A06" w14:textId="77777777" w:rsidR="00873D91" w:rsidRDefault="00873D91" w:rsidP="00162691">
      <w:pPr>
        <w:spacing w:after="100"/>
      </w:pPr>
    </w:p>
    <w:p w14:paraId="23AC8020" w14:textId="3E17A233" w:rsidR="003673AF" w:rsidRPr="001B4FAA" w:rsidRDefault="003673AF" w:rsidP="003673AF">
      <w:pPr>
        <w:pStyle w:val="Titolo2"/>
        <w:numPr>
          <w:ilvl w:val="1"/>
          <w:numId w:val="6"/>
        </w:numPr>
        <w:rPr>
          <w:lang w:val="en-US"/>
        </w:rPr>
      </w:pPr>
      <w:r w:rsidRPr="001B4FAA">
        <w:rPr>
          <w:lang w:val="en-US"/>
        </w:rPr>
        <w:t xml:space="preserve"> </w:t>
      </w:r>
      <w:bookmarkStart w:id="4" w:name="_Toc243380169"/>
      <w:r w:rsidR="00442970" w:rsidRPr="001B4FAA">
        <w:rPr>
          <w:lang w:val="en-US"/>
        </w:rPr>
        <w:t>Objectives and success criteria of the project</w:t>
      </w:r>
      <w:bookmarkEnd w:id="4"/>
    </w:p>
    <w:p w14:paraId="74A7EB08" w14:textId="0966B7E7" w:rsidR="00873D91" w:rsidRPr="00873D91" w:rsidRDefault="00873D91" w:rsidP="00873D91">
      <w:pPr>
        <w:pStyle w:val="Paragrafoelenco"/>
        <w:numPr>
          <w:ilvl w:val="0"/>
          <w:numId w:val="41"/>
        </w:numPr>
        <w:spacing w:after="100"/>
        <w:rPr>
          <w:rFonts w:ascii="Times New Roman" w:hAnsi="Times New Roman" w:cs="Times New Roman"/>
        </w:rPr>
      </w:pPr>
      <w:r w:rsidRPr="00873D91">
        <w:rPr>
          <w:rFonts w:ascii="Times New Roman" w:hAnsi="Times New Roman" w:cs="Times New Roman"/>
        </w:rPr>
        <w:t>Espansione territoriale dell’area di influenza del negozio: rendere il catalogo disponibile anche per persone che sono impossibilitate a recarsi al negozio fisico, permettendo a futuri clienti da acquistare da negozi locali basati in Italia anche se lontano dalla loro zona</w:t>
      </w:r>
    </w:p>
    <w:p w14:paraId="68F0818C" w14:textId="2301667E" w:rsidR="00873D91" w:rsidRPr="00873D91" w:rsidRDefault="00461A65" w:rsidP="00873D91">
      <w:pPr>
        <w:pStyle w:val="Paragrafoelenco"/>
        <w:numPr>
          <w:ilvl w:val="0"/>
          <w:numId w:val="41"/>
        </w:numPr>
        <w:spacing w:after="100"/>
      </w:pPr>
      <w:r w:rsidRPr="00461A65">
        <w:rPr>
          <w:b/>
          <w:bCs/>
          <w:color w:val="000000" w:themeColor="text1"/>
        </w:rPr>
        <w:lastRenderedPageBreak/>
        <w:t xml:space="preserve">Semplicità rispetto alla tassazione di merci: </w:t>
      </w:r>
      <w:r w:rsidR="00873D91" w:rsidRPr="00873D91">
        <w:t>dato che il sito è per un negozio italiano il cliente non ha nessun problema per quanto riguarda tasse di dogana o spese di spedizione alte a causa di spedizioni provenienti da un altro paese</w:t>
      </w:r>
    </w:p>
    <w:p w14:paraId="2E232AAD" w14:textId="0B5D477D" w:rsidR="003673AF" w:rsidRDefault="00442970" w:rsidP="003673AF">
      <w:pPr>
        <w:pStyle w:val="Titolo2"/>
        <w:numPr>
          <w:ilvl w:val="1"/>
          <w:numId w:val="6"/>
        </w:numPr>
      </w:pPr>
      <w:bookmarkStart w:id="5" w:name="_Toc243380170"/>
      <w:r w:rsidRPr="00442970">
        <w:t>Definitions, acronyms, and abbreviations</w:t>
      </w:r>
      <w:bookmarkEnd w:id="5"/>
    </w:p>
    <w:p w14:paraId="519DCF36" w14:textId="3D4FC863" w:rsidR="003673AF" w:rsidRPr="00873D91" w:rsidRDefault="00873D91" w:rsidP="001B4FAA">
      <w:pPr>
        <w:spacing w:after="100"/>
        <w:ind w:left="709"/>
        <w:rPr>
          <w:b/>
          <w:bCs/>
          <w:color w:val="EE0000"/>
        </w:rPr>
      </w:pPr>
      <w:r>
        <w:rPr>
          <w:b/>
          <w:bCs/>
          <w:color w:val="EE0000"/>
        </w:rPr>
        <w:t>DA FARE</w:t>
      </w:r>
      <w:r w:rsidR="00461A65">
        <w:rPr>
          <w:b/>
          <w:bCs/>
          <w:color w:val="EE0000"/>
        </w:rPr>
        <w:t xml:space="preserve"> alla fine</w:t>
      </w:r>
    </w:p>
    <w:p w14:paraId="2A7CC87A" w14:textId="185B3871" w:rsidR="003673AF" w:rsidRDefault="003673AF" w:rsidP="003673AF">
      <w:pPr>
        <w:pStyle w:val="Titolo2"/>
        <w:numPr>
          <w:ilvl w:val="1"/>
          <w:numId w:val="6"/>
        </w:numPr>
      </w:pPr>
      <w:r>
        <w:t xml:space="preserve"> </w:t>
      </w:r>
      <w:bookmarkStart w:id="6" w:name="_Toc243380171"/>
      <w:r w:rsidR="00442970" w:rsidRPr="00442970">
        <w:t>References</w:t>
      </w:r>
      <w:bookmarkEnd w:id="6"/>
    </w:p>
    <w:p w14:paraId="42A40C68" w14:textId="0B2ECB1A" w:rsidR="003673AF" w:rsidRPr="00873D91" w:rsidRDefault="00873D91" w:rsidP="001B4FAA">
      <w:pPr>
        <w:spacing w:after="100"/>
        <w:ind w:left="709"/>
        <w:rPr>
          <w:b/>
          <w:bCs/>
          <w:color w:val="EE0000"/>
        </w:rPr>
      </w:pPr>
      <w:r>
        <w:rPr>
          <w:b/>
          <w:bCs/>
          <w:color w:val="EE0000"/>
        </w:rPr>
        <w:t>DA FARE</w:t>
      </w:r>
    </w:p>
    <w:p w14:paraId="71BBB4A4" w14:textId="799CBCA1" w:rsidR="003673AF" w:rsidRDefault="003673AF" w:rsidP="003673AF">
      <w:pPr>
        <w:pStyle w:val="Titolo2"/>
        <w:numPr>
          <w:ilvl w:val="1"/>
          <w:numId w:val="6"/>
        </w:numPr>
      </w:pPr>
      <w:r>
        <w:t xml:space="preserve"> </w:t>
      </w:r>
      <w:bookmarkStart w:id="7" w:name="_Toc243380172"/>
      <w:r w:rsidR="00442970" w:rsidRPr="00442970">
        <w:t>Overview</w:t>
      </w:r>
      <w:bookmarkEnd w:id="7"/>
    </w:p>
    <w:p w14:paraId="4C77348D" w14:textId="31F50330" w:rsidR="003E00FB" w:rsidRPr="00873D91" w:rsidRDefault="00873D91" w:rsidP="001B4FAA">
      <w:pPr>
        <w:spacing w:after="100"/>
        <w:ind w:left="709"/>
        <w:rPr>
          <w:b/>
          <w:bCs/>
          <w:color w:val="EE0000"/>
        </w:rPr>
      </w:pPr>
      <w:r>
        <w:rPr>
          <w:b/>
          <w:bCs/>
          <w:color w:val="EE0000"/>
        </w:rPr>
        <w:t>DA FARE</w:t>
      </w:r>
    </w:p>
    <w:p w14:paraId="1427D7DF" w14:textId="30338623" w:rsidR="009E2AB3" w:rsidRDefault="001B4FAA" w:rsidP="003673AF">
      <w:pPr>
        <w:pStyle w:val="Titolo"/>
        <w:numPr>
          <w:ilvl w:val="0"/>
          <w:numId w:val="6"/>
        </w:numPr>
        <w:ind w:left="426" w:hanging="426"/>
        <w:jc w:val="left"/>
      </w:pPr>
      <w:bookmarkStart w:id="8" w:name="_Toc243380173"/>
      <w:r>
        <w:t>CURRENT SYSTEM</w:t>
      </w:r>
      <w:bookmarkEnd w:id="8"/>
    </w:p>
    <w:p w14:paraId="7B56A5E0" w14:textId="007B7987" w:rsidR="00162691" w:rsidRDefault="00162691" w:rsidP="00162691">
      <w:pPr>
        <w:pStyle w:val="NormaleWeb"/>
        <w:ind w:left="426"/>
        <w:jc w:val="both"/>
      </w:pPr>
      <w:r>
        <w:t>Attualmente i clienti possono solo visitare il negozio fisicamente e acquistare i prodotti da lì: non c’è alcun modo per vedere il catalogo con i relativi prezzi online e il negozio non offre spedizioni a casa neanche di prodotti acquistati dal negozio.</w:t>
      </w:r>
    </w:p>
    <w:p w14:paraId="3ECB0373" w14:textId="7CE5CB0C" w:rsidR="009E2AB3" w:rsidRDefault="00162691" w:rsidP="00162691">
      <w:pPr>
        <w:pStyle w:val="NormaleWeb"/>
        <w:spacing w:after="0" w:afterAutospacing="0"/>
        <w:ind w:left="426"/>
        <w:jc w:val="both"/>
      </w:pPr>
      <w:r>
        <w:t>I ruoli del PM e MA esistono e hanno le stesse funzioni, ma applicate a uno scenario fisico. Quindi il PM ha il ruolo di incontrare i rappresentanti di Brand che il negozio è interessato a vendere, stipulare accordi, mettersi d’accordo sui prezzi e gestire l’arrivo della nuova linea al negozio. Il MA ha il ruolo di analizzare i prodotti acquistati, avendo accesso anche all’inventario e a scontrini passati, all’occorrenza può fare grafici e statistiche per aiutarsi; in seguito si relazione con il PM per riferirgli quale prodotti hanno avuto più successo rispetto ad altri, cosi che esso possa decidere se ne vale la pena riordinare determinati paia di occhiali oppure no. L’OM invece nel negozio attuale non esiste dato che è una figura prettamente necessaria al trattamento di spedizioni</w:t>
      </w:r>
    </w:p>
    <w:p w14:paraId="010E2CED" w14:textId="49032632" w:rsidR="00442970" w:rsidRDefault="001B4FAA" w:rsidP="00442970">
      <w:pPr>
        <w:pStyle w:val="Titolo"/>
        <w:numPr>
          <w:ilvl w:val="0"/>
          <w:numId w:val="6"/>
        </w:numPr>
        <w:ind w:left="426" w:hanging="426"/>
        <w:jc w:val="left"/>
      </w:pPr>
      <w:bookmarkStart w:id="9" w:name="_Toc243380174"/>
      <w:r>
        <w:t>PROPOSED SYSTEM</w:t>
      </w:r>
      <w:bookmarkEnd w:id="9"/>
    </w:p>
    <w:p w14:paraId="7B042096" w14:textId="1C53F397" w:rsidR="00442970" w:rsidRDefault="005B3C3D" w:rsidP="00442970">
      <w:pPr>
        <w:pStyle w:val="Titolo2"/>
        <w:numPr>
          <w:ilvl w:val="1"/>
          <w:numId w:val="6"/>
        </w:numPr>
      </w:pPr>
      <w:r>
        <w:t xml:space="preserve"> </w:t>
      </w:r>
      <w:bookmarkStart w:id="10" w:name="_Toc243380175"/>
      <w:r w:rsidR="001B4FAA">
        <w:t>Overview</w:t>
      </w:r>
      <w:bookmarkEnd w:id="10"/>
    </w:p>
    <w:p w14:paraId="459EDFFF" w14:textId="57815990" w:rsidR="00442970" w:rsidRPr="00162691" w:rsidRDefault="00162691" w:rsidP="005B3C3D">
      <w:pPr>
        <w:tabs>
          <w:tab w:val="left" w:pos="8580"/>
        </w:tabs>
        <w:spacing w:after="100"/>
        <w:ind w:left="709"/>
        <w:rPr>
          <w:b/>
          <w:bCs/>
          <w:color w:val="EE0000"/>
        </w:rPr>
      </w:pPr>
      <w:r w:rsidRPr="00162691">
        <w:rPr>
          <w:b/>
          <w:bCs/>
          <w:color w:val="EE0000"/>
        </w:rPr>
        <w:t>DA FARE</w:t>
      </w:r>
    </w:p>
    <w:p w14:paraId="0B232606" w14:textId="7EEB1A11" w:rsidR="00442970" w:rsidRDefault="005B3C3D" w:rsidP="00442970">
      <w:pPr>
        <w:pStyle w:val="Titolo2"/>
        <w:numPr>
          <w:ilvl w:val="1"/>
          <w:numId w:val="6"/>
        </w:numPr>
      </w:pPr>
      <w:r>
        <w:t xml:space="preserve"> </w:t>
      </w:r>
      <w:bookmarkStart w:id="11" w:name="_Toc243380176"/>
      <w:r>
        <w:t>F</w:t>
      </w:r>
      <w:r w:rsidR="00442970" w:rsidRPr="00442970">
        <w:t>unctional requirements</w:t>
      </w:r>
      <w:bookmarkEnd w:id="11"/>
    </w:p>
    <w:p w14:paraId="01EE1620" w14:textId="1A52E0C8" w:rsidR="00162691" w:rsidRDefault="00162691" w:rsidP="00162691">
      <w:pPr>
        <w:tabs>
          <w:tab w:val="left" w:pos="8580"/>
        </w:tabs>
        <w:spacing w:after="100"/>
        <w:ind w:left="709"/>
      </w:pPr>
      <w:r>
        <w:t>RF1.1: il sistema deve consentire ai nuovi clienti di creare un account personale compilando un form di registrazione che richiede obbligatoriamente nome, cognome, indirizzo email, password</w:t>
      </w:r>
      <w:r w:rsidR="00884FFA">
        <w:t>, conferma della password, numero di telefono, data di nascita, e indirizzo di spedizione predefinito</w:t>
      </w:r>
    </w:p>
    <w:p w14:paraId="25D3723D" w14:textId="59EE0C59" w:rsidR="00162691" w:rsidRDefault="00162691" w:rsidP="00162691">
      <w:pPr>
        <w:tabs>
          <w:tab w:val="left" w:pos="8580"/>
        </w:tabs>
        <w:spacing w:after="100"/>
        <w:ind w:left="709"/>
      </w:pPr>
      <w:r>
        <w:t>RF1.2: il sistema deve verificare che l’email inserita sia univoca (non già presente nel database) e sintatticamente valida, e che la password rispetti i vincoli di sicurezza definiti</w:t>
      </w:r>
    </w:p>
    <w:p w14:paraId="297F13B1" w14:textId="3BD252DF" w:rsidR="00442970" w:rsidRDefault="00162691" w:rsidP="00162691">
      <w:pPr>
        <w:tabs>
          <w:tab w:val="left" w:pos="8580"/>
        </w:tabs>
        <w:spacing w:after="100"/>
        <w:ind w:left="709"/>
      </w:pPr>
      <w:r>
        <w:t>RF1.3: il sistema deve consentire agli utenti registrati di accedere al proprio account fornendo le credenziali email e password scelte in fase di registrazione</w:t>
      </w:r>
    </w:p>
    <w:p w14:paraId="17B80A54" w14:textId="27B48D3A" w:rsidR="00162691" w:rsidRDefault="00162691" w:rsidP="00162691">
      <w:pPr>
        <w:tabs>
          <w:tab w:val="left" w:pos="8580"/>
        </w:tabs>
        <w:spacing w:after="100"/>
        <w:ind w:left="709"/>
      </w:pPr>
      <w:r>
        <w:t>RF 2.1: il sistema deve consentire all’utente autenticato di visualizzare un’area personale contenente i propri dati</w:t>
      </w:r>
    </w:p>
    <w:p w14:paraId="26DEB59F" w14:textId="0A70F12A" w:rsidR="00162691" w:rsidRDefault="00162691" w:rsidP="00162691">
      <w:pPr>
        <w:tabs>
          <w:tab w:val="left" w:pos="8580"/>
        </w:tabs>
        <w:spacing w:after="100"/>
        <w:ind w:left="709"/>
      </w:pPr>
      <w:r>
        <w:t>RF2.2: il sistema deve consentire all’utente di apportare modifiche ai suoi dati personali dall’area</w:t>
      </w:r>
    </w:p>
    <w:p w14:paraId="2A517C67" w14:textId="77777777" w:rsidR="00162691" w:rsidRDefault="00162691" w:rsidP="00162691">
      <w:pPr>
        <w:tabs>
          <w:tab w:val="left" w:pos="8580"/>
        </w:tabs>
        <w:spacing w:after="100"/>
        <w:ind w:left="709"/>
      </w:pPr>
      <w:r>
        <w:t xml:space="preserve">RF3.1: il sistema deve consentire all’utente la visualizzazione di un’area dedicata agli ordini effettuati, dove per ogni ordine sono presenti gli occhiali ordinati, l’indirizzo di spedizione </w:t>
      </w:r>
      <w:r>
        <w:lastRenderedPageBreak/>
        <w:t>al quale va recapitato il pacco, l’intestatario, e lo stato dell’ordine</w:t>
      </w:r>
    </w:p>
    <w:p w14:paraId="131E52A3" w14:textId="77777777" w:rsidR="00162691" w:rsidRDefault="00162691" w:rsidP="00162691">
      <w:pPr>
        <w:tabs>
          <w:tab w:val="left" w:pos="8580"/>
        </w:tabs>
        <w:spacing w:after="100"/>
        <w:ind w:left="709"/>
      </w:pPr>
      <w:r>
        <w:t>RF3.2: il sistema deve consentire l’aggiornamento dello stato dell’ordine nell’area personale dell’utente basandosi sullo stato che viene inserito dall’OM</w:t>
      </w:r>
    </w:p>
    <w:p w14:paraId="4FAB3B34" w14:textId="0D54FB2E" w:rsidR="00162691" w:rsidRDefault="00162691" w:rsidP="00162691">
      <w:pPr>
        <w:tabs>
          <w:tab w:val="left" w:pos="8580"/>
        </w:tabs>
        <w:spacing w:after="100"/>
        <w:ind w:left="709"/>
      </w:pPr>
      <w:r>
        <w:t>RF3.3: il sistema deve assicurarsi che la visualizzazione dello stato dell’ordine del cliente deve avvenire in modalità di sola lettura, quindi quest’ultimo non può autonomamente modificare lo stato del proprio ordine</w:t>
      </w:r>
    </w:p>
    <w:p w14:paraId="52577ECB" w14:textId="44A6C4BD" w:rsidR="00162691" w:rsidRDefault="00260440" w:rsidP="00162691">
      <w:pPr>
        <w:tabs>
          <w:tab w:val="left" w:pos="8580"/>
        </w:tabs>
        <w:spacing w:after="100"/>
        <w:ind w:left="709"/>
        <w:rPr>
          <w:color w:val="000000" w:themeColor="text1"/>
        </w:rPr>
      </w:pPr>
      <w:r w:rsidRPr="00260440">
        <w:rPr>
          <w:color w:val="000000" w:themeColor="text1"/>
        </w:rPr>
        <w:t>RF4.1</w:t>
      </w:r>
      <w:r>
        <w:rPr>
          <w:color w:val="000000" w:themeColor="text1"/>
        </w:rPr>
        <w:t>: il sistema deve consentire all’utente la navigazione del catalogo e la possibilità di ricercare prodotti specifici con vari filtri di ricerca (in particolar modo marca, genere, montatura, taglia, materiale, forma, colore, prezzo minimo e prezzo massimo); non tutti i filtri devono essere obbligatoriamente compilati</w:t>
      </w:r>
    </w:p>
    <w:p w14:paraId="1B17AE6D" w14:textId="768B4630" w:rsidR="00260440" w:rsidRDefault="00260440" w:rsidP="00260440">
      <w:pPr>
        <w:tabs>
          <w:tab w:val="left" w:pos="8580"/>
        </w:tabs>
        <w:spacing w:after="100"/>
        <w:ind w:left="709"/>
        <w:rPr>
          <w:color w:val="000000" w:themeColor="text1"/>
        </w:rPr>
      </w:pPr>
      <w:r>
        <w:rPr>
          <w:color w:val="000000" w:themeColor="text1"/>
        </w:rPr>
        <w:t>RF4.2: Il sistema deve permettere all’utente di azzerare i filtri se si vuole ritornare a una visione generale del catalogo</w:t>
      </w:r>
    </w:p>
    <w:p w14:paraId="7EDEC724" w14:textId="25456729" w:rsidR="00260440" w:rsidRPr="00260440" w:rsidRDefault="00260440" w:rsidP="00260440">
      <w:pPr>
        <w:tabs>
          <w:tab w:val="left" w:pos="8580"/>
        </w:tabs>
        <w:spacing w:after="100"/>
        <w:ind w:left="709"/>
        <w:rPr>
          <w:color w:val="000000" w:themeColor="text1"/>
        </w:rPr>
      </w:pPr>
      <w:r>
        <w:rPr>
          <w:color w:val="000000" w:themeColor="text1"/>
        </w:rPr>
        <w:t>RF4.3: Il sistema d</w:t>
      </w:r>
      <w:r w:rsidR="002A2832">
        <w:rPr>
          <w:color w:val="000000" w:themeColor="text1"/>
        </w:rPr>
        <w:t>à</w:t>
      </w:r>
      <w:r>
        <w:rPr>
          <w:color w:val="000000" w:themeColor="text1"/>
        </w:rPr>
        <w:t xml:space="preserve"> la possibilità di aggiungere sconti a prodotti, perciò è necessario mostrarli tramite un tag apposito su ogni prodotto interessato; questo tag deve essere visibile già dalla pagina del catalogo</w:t>
      </w:r>
    </w:p>
    <w:p w14:paraId="4551D5A2" w14:textId="3D4A2B7C" w:rsidR="00162691" w:rsidRPr="00162691" w:rsidRDefault="00162691" w:rsidP="00162691">
      <w:pPr>
        <w:tabs>
          <w:tab w:val="left" w:pos="8580"/>
        </w:tabs>
        <w:spacing w:after="100"/>
        <w:ind w:left="709"/>
        <w:rPr>
          <w:color w:val="000000" w:themeColor="text1"/>
        </w:rPr>
      </w:pPr>
      <w:r w:rsidRPr="00162691">
        <w:rPr>
          <w:color w:val="000000" w:themeColor="text1"/>
        </w:rPr>
        <w:t xml:space="preserve">RF5.1 il sistema deve consentire la possibilità di cliccare su un prodotto provenendo dal catalogo, e all’atto di questo evento vengano mostrate le due foto del prodotto selezionato, il nome, il prezzo, </w:t>
      </w:r>
      <w:r w:rsidR="002A45CD">
        <w:rPr>
          <w:color w:val="000000" w:themeColor="text1"/>
        </w:rPr>
        <w:t xml:space="preserve">i dettagli (taglia, genere, materiale, forma e montatura) </w:t>
      </w:r>
      <w:r w:rsidRPr="00162691">
        <w:rPr>
          <w:color w:val="000000" w:themeColor="text1"/>
        </w:rPr>
        <w:t>e gli altri colori disponibili (se presenti)</w:t>
      </w:r>
    </w:p>
    <w:p w14:paraId="0EAF2923" w14:textId="105BCD94" w:rsidR="00162691" w:rsidRDefault="00162691" w:rsidP="00162691">
      <w:pPr>
        <w:tabs>
          <w:tab w:val="left" w:pos="8580"/>
        </w:tabs>
        <w:spacing w:after="100"/>
        <w:ind w:left="709"/>
        <w:rPr>
          <w:color w:val="000000" w:themeColor="text1"/>
        </w:rPr>
      </w:pPr>
      <w:r>
        <w:rPr>
          <w:color w:val="000000" w:themeColor="text1"/>
        </w:rPr>
        <w:t xml:space="preserve">RF5.2: Il sistema deve aggiornare la pagina del dettaglio del prodotto con il colore selezionato, indicando chiaramente </w:t>
      </w:r>
      <w:r w:rsidR="002A45CD">
        <w:rPr>
          <w:color w:val="000000" w:themeColor="text1"/>
        </w:rPr>
        <w:t>a schermo quale esso sia con un messaggio, la foto mostrata non cambia a seconda del colore scelto siccome non si dispone di singole foto per ogni variante di colore di ogni occhiale</w:t>
      </w:r>
    </w:p>
    <w:p w14:paraId="13E1270B" w14:textId="24C61BDA" w:rsidR="002A45CD" w:rsidRDefault="002A45CD" w:rsidP="00162691">
      <w:pPr>
        <w:tabs>
          <w:tab w:val="left" w:pos="8580"/>
        </w:tabs>
        <w:spacing w:after="100"/>
        <w:ind w:left="709"/>
        <w:rPr>
          <w:color w:val="000000" w:themeColor="text1"/>
        </w:rPr>
      </w:pPr>
      <w:r>
        <w:rPr>
          <w:color w:val="000000" w:themeColor="text1"/>
        </w:rPr>
        <w:t>RF6.1: Il sistema deve consentire al cliente sulla pagina del dettaglio prodotto di poter aggiungere il paio di occhiali selezionati nel carrello</w:t>
      </w:r>
    </w:p>
    <w:p w14:paraId="7F3D9810" w14:textId="61E47CEA" w:rsidR="002A45CD" w:rsidRDefault="002A45CD" w:rsidP="00162691">
      <w:pPr>
        <w:tabs>
          <w:tab w:val="left" w:pos="8580"/>
        </w:tabs>
        <w:spacing w:after="100"/>
        <w:ind w:left="709"/>
        <w:rPr>
          <w:color w:val="000000" w:themeColor="text1"/>
        </w:rPr>
      </w:pPr>
      <w:r>
        <w:rPr>
          <w:color w:val="000000" w:themeColor="text1"/>
        </w:rPr>
        <w:t>RF6.2: Il sistema deve permettere al cliente di modificare la quantità del singolo modello di occhiale presente nel carrello sia dal carrello stesso sia dalla pagina del dettaglio prodotto</w:t>
      </w:r>
    </w:p>
    <w:p w14:paraId="1AE1F344" w14:textId="3EA90656" w:rsidR="002A2832" w:rsidRDefault="002A2832" w:rsidP="00162691">
      <w:pPr>
        <w:tabs>
          <w:tab w:val="left" w:pos="8580"/>
        </w:tabs>
        <w:spacing w:after="100"/>
        <w:ind w:left="709"/>
        <w:rPr>
          <w:color w:val="000000" w:themeColor="text1"/>
        </w:rPr>
      </w:pPr>
      <w:r>
        <w:rPr>
          <w:color w:val="000000" w:themeColor="text1"/>
        </w:rPr>
        <w:t>RF6.3: Il sistema deve permettere all’utente non loggato di poter visualizzare il catalogo è e prodotti, e aggiungerli al carrello, ma bisogna bloccarlo se vuole proseguire alla fase di checkout mostrandogli la pagina necessaria per effettuare il login o registrarsi se non possiede un account</w:t>
      </w:r>
    </w:p>
    <w:p w14:paraId="2B730FC7" w14:textId="01C1B378" w:rsidR="002A45CD" w:rsidRDefault="002A45CD" w:rsidP="00162691">
      <w:pPr>
        <w:tabs>
          <w:tab w:val="left" w:pos="8580"/>
        </w:tabs>
        <w:spacing w:after="100"/>
        <w:ind w:left="709"/>
        <w:rPr>
          <w:color w:val="000000" w:themeColor="text1"/>
        </w:rPr>
      </w:pPr>
      <w:r>
        <w:rPr>
          <w:color w:val="000000" w:themeColor="text1"/>
        </w:rPr>
        <w:t xml:space="preserve">RF7.1: Il sistema, nella fase di checkout, deve mostrare al cliente una scheda precompilata con i suoi dati personali </w:t>
      </w:r>
      <w:r w:rsidR="000F7BA5">
        <w:rPr>
          <w:color w:val="000000" w:themeColor="text1"/>
        </w:rPr>
        <w:t>e l’indirizzo di spedizione predefinito</w:t>
      </w:r>
      <w:r w:rsidR="00884FFA">
        <w:rPr>
          <w:color w:val="000000" w:themeColor="text1"/>
        </w:rPr>
        <w:t xml:space="preserve"> </w:t>
      </w:r>
      <w:r w:rsidR="000F7BA5">
        <w:rPr>
          <w:color w:val="000000" w:themeColor="text1"/>
        </w:rPr>
        <w:t>(associati al profilo con il quale è loggato)</w:t>
      </w:r>
      <w:r w:rsidR="000F7BA5">
        <w:rPr>
          <w:color w:val="000000" w:themeColor="text1"/>
        </w:rPr>
        <w:t xml:space="preserve"> </w:t>
      </w:r>
      <w:r w:rsidR="00884FFA">
        <w:rPr>
          <w:color w:val="000000" w:themeColor="text1"/>
        </w:rPr>
        <w:t>e permettergli di modificarli all’occorrenza</w:t>
      </w:r>
      <w:r w:rsidR="004F3AB0">
        <w:rPr>
          <w:color w:val="000000" w:themeColor="text1"/>
        </w:rPr>
        <w:t>. Inoltre deve mostrare la scelta con i metodi di pagamento possibili (carta di credito o contanti alla consegna), e permettere l’inserimento di un numero di carta</w:t>
      </w:r>
    </w:p>
    <w:p w14:paraId="0C6DEF5A" w14:textId="72D8A347" w:rsidR="000F7BA5" w:rsidRDefault="000F7BA5" w:rsidP="00162691">
      <w:pPr>
        <w:tabs>
          <w:tab w:val="left" w:pos="8580"/>
        </w:tabs>
        <w:spacing w:after="100"/>
        <w:ind w:left="709"/>
        <w:rPr>
          <w:color w:val="000000" w:themeColor="text1"/>
        </w:rPr>
      </w:pPr>
      <w:r>
        <w:rPr>
          <w:color w:val="000000" w:themeColor="text1"/>
        </w:rPr>
        <w:t>RF7.2:</w:t>
      </w:r>
      <w:r w:rsidR="004F3AB0">
        <w:rPr>
          <w:color w:val="000000" w:themeColor="text1"/>
        </w:rPr>
        <w:t xml:space="preserve"> Il sistema deve offrire controlli sui dati inseriti dall’utente in modo immediato, senza ricaricare la pagina, mostrando un messaggio a schermo per indicare se sono sintatticamente corretti</w:t>
      </w:r>
      <w:r w:rsidR="00C97AC8">
        <w:rPr>
          <w:color w:val="000000" w:themeColor="text1"/>
        </w:rPr>
        <w:t>, e se c’è bisogno che vengano corretti per consentire l’invio dell’ordine</w:t>
      </w:r>
    </w:p>
    <w:p w14:paraId="54F3B8CB" w14:textId="317234C9" w:rsidR="00C97AC8" w:rsidRDefault="00C97AC8" w:rsidP="00162691">
      <w:pPr>
        <w:tabs>
          <w:tab w:val="left" w:pos="8580"/>
        </w:tabs>
        <w:spacing w:after="100"/>
        <w:ind w:left="709"/>
        <w:rPr>
          <w:color w:val="000000" w:themeColor="text1"/>
        </w:rPr>
      </w:pPr>
      <w:r>
        <w:rPr>
          <w:color w:val="000000" w:themeColor="text1"/>
        </w:rPr>
        <w:t xml:space="preserve">RF8.1: Il sistema deve consentire esclusivamente al Product Manager di poter aggiungere nuovi prodotti al catalogo, specificando nome, </w:t>
      </w:r>
      <w:r w:rsidR="00D579FD">
        <w:rPr>
          <w:color w:val="000000" w:themeColor="text1"/>
        </w:rPr>
        <w:t>taglia, genere, materiale, forma, montatura,</w:t>
      </w:r>
      <w:r w:rsidR="00137B30">
        <w:rPr>
          <w:color w:val="000000" w:themeColor="text1"/>
        </w:rPr>
        <w:t xml:space="preserve"> </w:t>
      </w:r>
      <w:r w:rsidR="00D579FD">
        <w:rPr>
          <w:color w:val="000000" w:themeColor="text1"/>
        </w:rPr>
        <w:t>foto</w:t>
      </w:r>
      <w:r w:rsidR="00137B30">
        <w:rPr>
          <w:color w:val="000000" w:themeColor="text1"/>
        </w:rPr>
        <w:t xml:space="preserve"> e quantità disponibile in magazzino</w:t>
      </w:r>
    </w:p>
    <w:p w14:paraId="72483682" w14:textId="0F71E263" w:rsidR="00D579FD" w:rsidRDefault="00D579FD" w:rsidP="00162691">
      <w:pPr>
        <w:tabs>
          <w:tab w:val="left" w:pos="8580"/>
        </w:tabs>
        <w:spacing w:after="100"/>
        <w:ind w:left="709"/>
        <w:rPr>
          <w:color w:val="000000" w:themeColor="text1"/>
        </w:rPr>
      </w:pPr>
      <w:r>
        <w:rPr>
          <w:color w:val="000000" w:themeColor="text1"/>
        </w:rPr>
        <w:t xml:space="preserve">RF8.2: Il sistema deve permettere al Product Manager di poter eliminare un prodotto tramite </w:t>
      </w:r>
      <w:r>
        <w:rPr>
          <w:color w:val="000000" w:themeColor="text1"/>
        </w:rPr>
        <w:lastRenderedPageBreak/>
        <w:t>il “soft delete”, cioè renderlo non visibile ai clienti ma mantenendolo disponibile dal lato gestionale, così da non interferire con la memorizzazione dello storico di ordini e prezzi</w:t>
      </w:r>
    </w:p>
    <w:p w14:paraId="5F87A50C" w14:textId="35C04419" w:rsidR="00D579FD" w:rsidRDefault="00D579FD" w:rsidP="00162691">
      <w:pPr>
        <w:tabs>
          <w:tab w:val="left" w:pos="8580"/>
        </w:tabs>
        <w:spacing w:after="100"/>
        <w:ind w:left="709"/>
        <w:rPr>
          <w:color w:val="000000" w:themeColor="text1"/>
        </w:rPr>
      </w:pPr>
      <w:r>
        <w:rPr>
          <w:color w:val="000000" w:themeColor="text1"/>
        </w:rPr>
        <w:t>RF9.1: Il sistema deve permettere esclusivamente all’Order Manager di poter visualizzare una lista di ordini</w:t>
      </w:r>
      <w:r w:rsidR="00837586">
        <w:rPr>
          <w:color w:val="000000" w:themeColor="text1"/>
        </w:rPr>
        <w:t xml:space="preserve"> con il nome e il cognome di chi l’ha effettuato, l’indirizzo di spedizione selezionato, la data, il totale speso, i prodotti ordinati</w:t>
      </w:r>
    </w:p>
    <w:p w14:paraId="45D1AF5C" w14:textId="4B46BEAD" w:rsidR="00837586" w:rsidRDefault="00837586" w:rsidP="00162691">
      <w:pPr>
        <w:tabs>
          <w:tab w:val="left" w:pos="8580"/>
        </w:tabs>
        <w:spacing w:after="100"/>
        <w:ind w:left="709"/>
        <w:rPr>
          <w:color w:val="000000" w:themeColor="text1"/>
        </w:rPr>
      </w:pPr>
      <w:r>
        <w:rPr>
          <w:color w:val="000000" w:themeColor="text1"/>
        </w:rPr>
        <w:t xml:space="preserve">RF9.2: Il sistema deve </w:t>
      </w:r>
      <w:r w:rsidR="009C6E71">
        <w:rPr>
          <w:color w:val="000000" w:themeColor="text1"/>
        </w:rPr>
        <w:t xml:space="preserve">mettere a </w:t>
      </w:r>
      <w:r w:rsidR="00DB396F">
        <w:rPr>
          <w:color w:val="000000" w:themeColor="text1"/>
        </w:rPr>
        <w:t>disposizione</w:t>
      </w:r>
      <w:r>
        <w:rPr>
          <w:color w:val="000000" w:themeColor="text1"/>
        </w:rPr>
        <w:t xml:space="preserve"> all’Order Manager </w:t>
      </w:r>
      <w:r w:rsidR="009C6E71">
        <w:rPr>
          <w:color w:val="000000" w:themeColor="text1"/>
        </w:rPr>
        <w:t>i comandi necessari per ogni ordine per permettergli</w:t>
      </w:r>
      <w:r>
        <w:rPr>
          <w:color w:val="000000" w:themeColor="text1"/>
        </w:rPr>
        <w:t xml:space="preserve"> di modificare lo stato in “in lavorazione”, “spedito”, “in consegna” o “consegnato” e di salvare questo stato scelto</w:t>
      </w:r>
    </w:p>
    <w:p w14:paraId="7EE14AF5" w14:textId="4FF735F7" w:rsidR="006A4652" w:rsidRDefault="00837586" w:rsidP="006A4652">
      <w:pPr>
        <w:tabs>
          <w:tab w:val="left" w:pos="8580"/>
        </w:tabs>
        <w:spacing w:after="100"/>
        <w:ind w:left="709"/>
        <w:rPr>
          <w:color w:val="000000" w:themeColor="text1"/>
        </w:rPr>
      </w:pPr>
      <w:r>
        <w:rPr>
          <w:color w:val="000000" w:themeColor="text1"/>
        </w:rPr>
        <w:t>RF9.3: Il sistema deve permettere all’Order Manager di poter filtrare gli ordini per data, cliente, tipo di occhiale, marca, stato dell’ordine, metodo di pagamento, e prezzo</w:t>
      </w:r>
      <w:r w:rsidR="006A4652">
        <w:rPr>
          <w:color w:val="000000" w:themeColor="text1"/>
        </w:rPr>
        <w:t>, e di poter azzerare i suddetti filtri se si desidera fare una ricerca generale</w:t>
      </w:r>
    </w:p>
    <w:p w14:paraId="3B5E40A8" w14:textId="08C84CDA" w:rsidR="006A4652" w:rsidRPr="004F343F" w:rsidRDefault="006A4652" w:rsidP="006A4652">
      <w:pPr>
        <w:tabs>
          <w:tab w:val="left" w:pos="8580"/>
        </w:tabs>
        <w:spacing w:after="100"/>
        <w:ind w:left="709"/>
        <w:rPr>
          <w:color w:val="EE0000"/>
        </w:rPr>
      </w:pPr>
      <w:r>
        <w:rPr>
          <w:color w:val="000000" w:themeColor="text1"/>
        </w:rPr>
        <w:t xml:space="preserve">RF10.1: Il sistema deve permettere esclusivamente al Market Analyzer di accedere a una lista di ordini effettuati dai clienti, dove esso può visualizzare i prodotti ordinati, e filtrarli per data, tipo di occhiale, marca </w:t>
      </w:r>
      <w:r w:rsidR="004F343F">
        <w:rPr>
          <w:color w:val="EE0000"/>
        </w:rPr>
        <w:t>finisci</w:t>
      </w:r>
    </w:p>
    <w:p w14:paraId="7B0FC214" w14:textId="61730B30" w:rsidR="005B3C3D" w:rsidRPr="005B3C3D" w:rsidRDefault="005B3C3D" w:rsidP="005B3C3D">
      <w:pPr>
        <w:pStyle w:val="Titolo2"/>
        <w:numPr>
          <w:ilvl w:val="1"/>
          <w:numId w:val="6"/>
        </w:numPr>
      </w:pPr>
      <w:bookmarkStart w:id="12" w:name="_Toc243380177"/>
      <w:r>
        <w:t>Nonf</w:t>
      </w:r>
      <w:r w:rsidRPr="00442970">
        <w:t>unctional requirements</w:t>
      </w:r>
      <w:bookmarkEnd w:id="12"/>
    </w:p>
    <w:p w14:paraId="60BD1CB7" w14:textId="381F7E4C" w:rsidR="008F2D9F" w:rsidRPr="005B3C3D" w:rsidRDefault="008F2D9F" w:rsidP="005B3C3D">
      <w:pPr>
        <w:pStyle w:val="Titolo2"/>
        <w:numPr>
          <w:ilvl w:val="2"/>
          <w:numId w:val="6"/>
        </w:numPr>
        <w:ind w:left="1418" w:hanging="709"/>
        <w:rPr>
          <w:b w:val="0"/>
          <w:bCs w:val="0"/>
        </w:rPr>
      </w:pPr>
      <w:bookmarkStart w:id="13" w:name="_Toc243380178"/>
      <w:r w:rsidRPr="005B3C3D">
        <w:rPr>
          <w:b w:val="0"/>
          <w:bCs w:val="0"/>
          <w:sz w:val="26"/>
          <w:szCs w:val="26"/>
        </w:rPr>
        <w:t>Usability</w:t>
      </w:r>
      <w:bookmarkEnd w:id="13"/>
    </w:p>
    <w:p w14:paraId="5203740B" w14:textId="19AF8EEC" w:rsidR="008F2D9F" w:rsidRDefault="005B3C3D" w:rsidP="005B3C3D">
      <w:pPr>
        <w:tabs>
          <w:tab w:val="left" w:pos="993"/>
          <w:tab w:val="left" w:pos="8580"/>
        </w:tabs>
        <w:spacing w:after="100"/>
        <w:ind w:left="1418"/>
      </w:pPr>
      <w:r>
        <w:t>A</w:t>
      </w:r>
    </w:p>
    <w:p w14:paraId="7F0AAA81" w14:textId="3B6FFF8E" w:rsidR="005B3C3D" w:rsidRPr="005B3C3D" w:rsidRDefault="005B3C3D" w:rsidP="005B3C3D">
      <w:pPr>
        <w:pStyle w:val="Titolo2"/>
        <w:numPr>
          <w:ilvl w:val="2"/>
          <w:numId w:val="6"/>
        </w:numPr>
        <w:ind w:left="1418" w:hanging="709"/>
        <w:rPr>
          <w:b w:val="0"/>
          <w:bCs w:val="0"/>
        </w:rPr>
      </w:pPr>
      <w:bookmarkStart w:id="14" w:name="_Toc243380179"/>
      <w:r w:rsidRPr="005B3C3D">
        <w:rPr>
          <w:b w:val="0"/>
          <w:bCs w:val="0"/>
          <w:sz w:val="26"/>
          <w:szCs w:val="26"/>
        </w:rPr>
        <w:t>Reliability</w:t>
      </w:r>
      <w:bookmarkEnd w:id="14"/>
    </w:p>
    <w:p w14:paraId="0EAA3852" w14:textId="645739D9" w:rsidR="005B3C3D" w:rsidRDefault="005B3C3D" w:rsidP="005B3C3D">
      <w:pPr>
        <w:tabs>
          <w:tab w:val="left" w:pos="993"/>
          <w:tab w:val="left" w:pos="8580"/>
        </w:tabs>
        <w:spacing w:after="100"/>
        <w:ind w:left="1418"/>
      </w:pPr>
      <w:r>
        <w:t>A</w:t>
      </w:r>
    </w:p>
    <w:p w14:paraId="01533312" w14:textId="2E4862CB" w:rsidR="005B3C3D" w:rsidRPr="005B3C3D" w:rsidRDefault="005B3C3D" w:rsidP="005B3C3D">
      <w:pPr>
        <w:pStyle w:val="Titolo2"/>
        <w:numPr>
          <w:ilvl w:val="2"/>
          <w:numId w:val="6"/>
        </w:numPr>
        <w:ind w:left="1418" w:hanging="709"/>
        <w:rPr>
          <w:b w:val="0"/>
          <w:bCs w:val="0"/>
        </w:rPr>
      </w:pPr>
      <w:bookmarkStart w:id="15" w:name="_Toc243380180"/>
      <w:r w:rsidRPr="005B3C3D">
        <w:rPr>
          <w:b w:val="0"/>
          <w:bCs w:val="0"/>
          <w:sz w:val="26"/>
          <w:szCs w:val="26"/>
        </w:rPr>
        <w:t>Performance</w:t>
      </w:r>
      <w:bookmarkEnd w:id="15"/>
    </w:p>
    <w:p w14:paraId="6FDAE8F7" w14:textId="77777777" w:rsidR="005B3C3D" w:rsidRDefault="005B3C3D" w:rsidP="005B3C3D">
      <w:pPr>
        <w:tabs>
          <w:tab w:val="left" w:pos="993"/>
          <w:tab w:val="left" w:pos="8580"/>
        </w:tabs>
        <w:spacing w:after="100"/>
        <w:ind w:left="1418"/>
      </w:pPr>
      <w:r>
        <w:t>a</w:t>
      </w:r>
    </w:p>
    <w:p w14:paraId="3C284B1C" w14:textId="4E47BD49" w:rsidR="005B3C3D" w:rsidRPr="005B3C3D" w:rsidRDefault="005B3C3D" w:rsidP="005B3C3D">
      <w:pPr>
        <w:pStyle w:val="Titolo2"/>
        <w:numPr>
          <w:ilvl w:val="2"/>
          <w:numId w:val="6"/>
        </w:numPr>
        <w:ind w:left="1418" w:hanging="709"/>
        <w:rPr>
          <w:b w:val="0"/>
          <w:bCs w:val="0"/>
        </w:rPr>
      </w:pPr>
      <w:bookmarkStart w:id="16" w:name="_Toc243380181"/>
      <w:r w:rsidRPr="005B3C3D">
        <w:rPr>
          <w:b w:val="0"/>
          <w:bCs w:val="0"/>
          <w:sz w:val="26"/>
          <w:szCs w:val="26"/>
        </w:rPr>
        <w:t>Supportability</w:t>
      </w:r>
      <w:bookmarkEnd w:id="16"/>
    </w:p>
    <w:p w14:paraId="70D64E74" w14:textId="77777777" w:rsidR="005B3C3D" w:rsidRDefault="005B3C3D" w:rsidP="005B3C3D">
      <w:pPr>
        <w:tabs>
          <w:tab w:val="left" w:pos="993"/>
          <w:tab w:val="left" w:pos="8580"/>
        </w:tabs>
        <w:spacing w:after="100"/>
        <w:ind w:left="1418"/>
      </w:pPr>
      <w:r>
        <w:t>a</w:t>
      </w:r>
    </w:p>
    <w:p w14:paraId="688CBDCF" w14:textId="57342ED2" w:rsidR="005B3C3D" w:rsidRPr="005B3C3D" w:rsidRDefault="005B3C3D" w:rsidP="005B3C3D">
      <w:pPr>
        <w:pStyle w:val="Titolo2"/>
        <w:numPr>
          <w:ilvl w:val="2"/>
          <w:numId w:val="6"/>
        </w:numPr>
        <w:ind w:left="1418" w:hanging="709"/>
        <w:rPr>
          <w:b w:val="0"/>
          <w:bCs w:val="0"/>
        </w:rPr>
      </w:pPr>
      <w:bookmarkStart w:id="17" w:name="_Toc243380182"/>
      <w:r w:rsidRPr="005B3C3D">
        <w:rPr>
          <w:b w:val="0"/>
          <w:bCs w:val="0"/>
          <w:sz w:val="26"/>
          <w:szCs w:val="26"/>
        </w:rPr>
        <w:t>Implementation</w:t>
      </w:r>
      <w:bookmarkEnd w:id="17"/>
    </w:p>
    <w:p w14:paraId="7A5AB032" w14:textId="77777777" w:rsidR="005B3C3D" w:rsidRDefault="005B3C3D" w:rsidP="005B3C3D">
      <w:pPr>
        <w:tabs>
          <w:tab w:val="left" w:pos="993"/>
          <w:tab w:val="left" w:pos="8580"/>
        </w:tabs>
        <w:spacing w:after="100"/>
        <w:ind w:left="1418"/>
      </w:pPr>
      <w:r>
        <w:t>a</w:t>
      </w:r>
    </w:p>
    <w:p w14:paraId="042673FD" w14:textId="7C1DB7F5" w:rsidR="005B3C3D" w:rsidRPr="005B3C3D" w:rsidRDefault="005B3C3D" w:rsidP="005B3C3D">
      <w:pPr>
        <w:pStyle w:val="Titolo2"/>
        <w:numPr>
          <w:ilvl w:val="2"/>
          <w:numId w:val="6"/>
        </w:numPr>
        <w:ind w:left="1418" w:hanging="709"/>
        <w:rPr>
          <w:b w:val="0"/>
          <w:bCs w:val="0"/>
        </w:rPr>
      </w:pPr>
      <w:bookmarkStart w:id="18" w:name="_Toc243380183"/>
      <w:r w:rsidRPr="005B3C3D">
        <w:rPr>
          <w:b w:val="0"/>
          <w:bCs w:val="0"/>
          <w:sz w:val="26"/>
          <w:szCs w:val="26"/>
        </w:rPr>
        <w:t>Interface</w:t>
      </w:r>
      <w:bookmarkEnd w:id="18"/>
    </w:p>
    <w:p w14:paraId="523C7445" w14:textId="77777777" w:rsidR="005B3C3D" w:rsidRDefault="005B3C3D" w:rsidP="005B3C3D">
      <w:pPr>
        <w:tabs>
          <w:tab w:val="left" w:pos="993"/>
          <w:tab w:val="left" w:pos="8580"/>
        </w:tabs>
        <w:spacing w:after="100"/>
        <w:ind w:left="1418"/>
      </w:pPr>
      <w:r>
        <w:t>a</w:t>
      </w:r>
    </w:p>
    <w:p w14:paraId="74456037" w14:textId="022D4C2B" w:rsidR="005B3C3D" w:rsidRPr="005B3C3D" w:rsidRDefault="005B3C3D" w:rsidP="005B3C3D">
      <w:pPr>
        <w:pStyle w:val="Titolo2"/>
        <w:numPr>
          <w:ilvl w:val="2"/>
          <w:numId w:val="6"/>
        </w:numPr>
        <w:ind w:left="1418" w:hanging="709"/>
        <w:rPr>
          <w:b w:val="0"/>
          <w:bCs w:val="0"/>
        </w:rPr>
      </w:pPr>
      <w:bookmarkStart w:id="19" w:name="_Toc243380184"/>
      <w:r w:rsidRPr="005B3C3D">
        <w:rPr>
          <w:b w:val="0"/>
          <w:bCs w:val="0"/>
          <w:sz w:val="26"/>
          <w:szCs w:val="26"/>
        </w:rPr>
        <w:t>Packaging</w:t>
      </w:r>
      <w:bookmarkEnd w:id="19"/>
    </w:p>
    <w:p w14:paraId="2489266D" w14:textId="77777777" w:rsidR="005B3C3D" w:rsidRDefault="005B3C3D" w:rsidP="005B3C3D">
      <w:pPr>
        <w:tabs>
          <w:tab w:val="left" w:pos="993"/>
          <w:tab w:val="left" w:pos="8580"/>
        </w:tabs>
        <w:spacing w:after="100"/>
        <w:ind w:left="1418"/>
      </w:pPr>
      <w:r>
        <w:t>a</w:t>
      </w:r>
    </w:p>
    <w:p w14:paraId="3C93F498" w14:textId="7F667199" w:rsidR="005B3C3D" w:rsidRPr="005B3C3D" w:rsidRDefault="005B3C3D" w:rsidP="005B3C3D">
      <w:pPr>
        <w:pStyle w:val="Titolo2"/>
        <w:numPr>
          <w:ilvl w:val="2"/>
          <w:numId w:val="6"/>
        </w:numPr>
        <w:ind w:left="1418" w:hanging="709"/>
        <w:rPr>
          <w:b w:val="0"/>
          <w:bCs w:val="0"/>
        </w:rPr>
      </w:pPr>
      <w:bookmarkStart w:id="20" w:name="_Toc243380185"/>
      <w:r w:rsidRPr="005B3C3D">
        <w:rPr>
          <w:b w:val="0"/>
          <w:bCs w:val="0"/>
          <w:sz w:val="26"/>
          <w:szCs w:val="26"/>
        </w:rPr>
        <w:t>Legal</w:t>
      </w:r>
      <w:bookmarkEnd w:id="20"/>
    </w:p>
    <w:p w14:paraId="7F63507E" w14:textId="40758040" w:rsidR="00442970" w:rsidRDefault="005B3C3D" w:rsidP="005B3C3D">
      <w:pPr>
        <w:tabs>
          <w:tab w:val="left" w:pos="993"/>
          <w:tab w:val="left" w:pos="8580"/>
        </w:tabs>
        <w:spacing w:after="100"/>
        <w:ind w:left="1418"/>
      </w:pPr>
      <w:r>
        <w:t>a</w:t>
      </w:r>
    </w:p>
    <w:p w14:paraId="4271BB3A" w14:textId="7171FB92" w:rsidR="00442970" w:rsidRDefault="005B3C3D" w:rsidP="005B3C3D">
      <w:pPr>
        <w:pStyle w:val="Titolo2"/>
        <w:numPr>
          <w:ilvl w:val="1"/>
          <w:numId w:val="6"/>
        </w:numPr>
      </w:pPr>
      <w:r>
        <w:t xml:space="preserve"> </w:t>
      </w:r>
      <w:bookmarkStart w:id="21" w:name="_Toc243380186"/>
      <w:r>
        <w:t>System models</w:t>
      </w:r>
      <w:bookmarkEnd w:id="21"/>
    </w:p>
    <w:p w14:paraId="0C1B089E" w14:textId="0BFCE1CC" w:rsidR="005B3C3D" w:rsidRPr="005B3C3D" w:rsidRDefault="005B3C3D" w:rsidP="005B3C3D">
      <w:pPr>
        <w:pStyle w:val="Titolo2"/>
        <w:numPr>
          <w:ilvl w:val="2"/>
          <w:numId w:val="6"/>
        </w:numPr>
        <w:ind w:left="1418" w:hanging="709"/>
        <w:rPr>
          <w:b w:val="0"/>
          <w:bCs w:val="0"/>
        </w:rPr>
      </w:pPr>
      <w:bookmarkStart w:id="22" w:name="_Toc243380187"/>
      <w:r w:rsidRPr="005B3C3D">
        <w:rPr>
          <w:b w:val="0"/>
          <w:bCs w:val="0"/>
        </w:rPr>
        <w:t>Scenarios</w:t>
      </w:r>
      <w:bookmarkEnd w:id="22"/>
    </w:p>
    <w:p w14:paraId="04265936" w14:textId="6496108F" w:rsidR="005B3C3D" w:rsidRDefault="005B3C3D" w:rsidP="005B3C3D">
      <w:pPr>
        <w:tabs>
          <w:tab w:val="left" w:pos="8580"/>
        </w:tabs>
        <w:spacing w:after="100"/>
        <w:ind w:left="1418"/>
      </w:pPr>
      <w:r>
        <w:t>A</w:t>
      </w:r>
    </w:p>
    <w:p w14:paraId="6C0630F6" w14:textId="0B3C032F" w:rsidR="005B3C3D" w:rsidRPr="005B3C3D" w:rsidRDefault="005B3C3D" w:rsidP="005B3C3D">
      <w:pPr>
        <w:pStyle w:val="Titolo2"/>
        <w:numPr>
          <w:ilvl w:val="2"/>
          <w:numId w:val="6"/>
        </w:numPr>
        <w:ind w:left="1418" w:hanging="709"/>
        <w:rPr>
          <w:b w:val="0"/>
          <w:bCs w:val="0"/>
        </w:rPr>
      </w:pPr>
      <w:bookmarkStart w:id="23" w:name="_Toc243380188"/>
      <w:r w:rsidRPr="005B3C3D">
        <w:rPr>
          <w:b w:val="0"/>
          <w:bCs w:val="0"/>
        </w:rPr>
        <w:t>Use case model</w:t>
      </w:r>
      <w:bookmarkEnd w:id="23"/>
    </w:p>
    <w:p w14:paraId="0E92E37E" w14:textId="2DD3F6D6" w:rsidR="005B3C3D" w:rsidRDefault="005B3C3D" w:rsidP="005B3C3D">
      <w:pPr>
        <w:tabs>
          <w:tab w:val="left" w:pos="8580"/>
        </w:tabs>
        <w:spacing w:after="100"/>
        <w:ind w:left="1418"/>
      </w:pPr>
      <w:r>
        <w:t>a</w:t>
      </w:r>
    </w:p>
    <w:p w14:paraId="22C78061" w14:textId="2A72D4C6" w:rsidR="005B3C3D" w:rsidRPr="005B3C3D" w:rsidRDefault="005B3C3D" w:rsidP="005B3C3D">
      <w:pPr>
        <w:pStyle w:val="Titolo2"/>
        <w:numPr>
          <w:ilvl w:val="2"/>
          <w:numId w:val="6"/>
        </w:numPr>
        <w:ind w:left="1418" w:hanging="709"/>
        <w:rPr>
          <w:b w:val="0"/>
          <w:bCs w:val="0"/>
        </w:rPr>
      </w:pPr>
      <w:bookmarkStart w:id="24" w:name="_Toc243380189"/>
      <w:r w:rsidRPr="005B3C3D">
        <w:rPr>
          <w:b w:val="0"/>
          <w:bCs w:val="0"/>
        </w:rPr>
        <w:t>Object model</w:t>
      </w:r>
      <w:bookmarkEnd w:id="24"/>
    </w:p>
    <w:p w14:paraId="1C8E866B" w14:textId="37400386" w:rsidR="005B3C3D" w:rsidRDefault="005B3C3D" w:rsidP="005B3C3D">
      <w:pPr>
        <w:tabs>
          <w:tab w:val="left" w:pos="8580"/>
        </w:tabs>
        <w:spacing w:after="100"/>
        <w:ind w:left="1418"/>
      </w:pPr>
      <w:r>
        <w:t>a</w:t>
      </w:r>
    </w:p>
    <w:p w14:paraId="2D4346D8" w14:textId="4EA9DD5B" w:rsidR="005B3C3D" w:rsidRPr="005B3C3D" w:rsidRDefault="005B3C3D" w:rsidP="005B3C3D">
      <w:pPr>
        <w:pStyle w:val="Titolo2"/>
        <w:numPr>
          <w:ilvl w:val="2"/>
          <w:numId w:val="6"/>
        </w:numPr>
        <w:ind w:left="1418" w:hanging="709"/>
        <w:rPr>
          <w:b w:val="0"/>
          <w:bCs w:val="0"/>
        </w:rPr>
      </w:pPr>
      <w:bookmarkStart w:id="25" w:name="_Toc243380190"/>
      <w:r w:rsidRPr="005B3C3D">
        <w:rPr>
          <w:b w:val="0"/>
          <w:bCs w:val="0"/>
        </w:rPr>
        <w:t>Dynamic model</w:t>
      </w:r>
      <w:bookmarkEnd w:id="25"/>
    </w:p>
    <w:p w14:paraId="6C26F2F3" w14:textId="71572554" w:rsidR="005B3C3D" w:rsidRDefault="005B3C3D" w:rsidP="005B3C3D">
      <w:pPr>
        <w:tabs>
          <w:tab w:val="left" w:pos="8580"/>
        </w:tabs>
        <w:spacing w:after="100"/>
        <w:ind w:left="1418"/>
      </w:pPr>
      <w:r>
        <w:t>a</w:t>
      </w:r>
    </w:p>
    <w:p w14:paraId="4D1CF729" w14:textId="57E59EFD" w:rsidR="005B3C3D" w:rsidRPr="005B3C3D" w:rsidRDefault="005B3C3D" w:rsidP="005B3C3D">
      <w:pPr>
        <w:pStyle w:val="Titolo2"/>
        <w:numPr>
          <w:ilvl w:val="2"/>
          <w:numId w:val="6"/>
        </w:numPr>
        <w:ind w:left="1418" w:hanging="709"/>
        <w:rPr>
          <w:b w:val="0"/>
          <w:bCs w:val="0"/>
          <w:lang w:val="en-US"/>
        </w:rPr>
      </w:pPr>
      <w:bookmarkStart w:id="26" w:name="_Toc243380191"/>
      <w:r w:rsidRPr="005B3C3D">
        <w:rPr>
          <w:b w:val="0"/>
          <w:bCs w:val="0"/>
          <w:lang w:val="en-US"/>
        </w:rPr>
        <w:lastRenderedPageBreak/>
        <w:t>User interface—navigational paths and screen mock-ups</w:t>
      </w:r>
      <w:bookmarkEnd w:id="26"/>
    </w:p>
    <w:p w14:paraId="3997C1D2" w14:textId="74C51D54" w:rsidR="00912B27" w:rsidRDefault="005B3C3D" w:rsidP="005B3C3D">
      <w:pPr>
        <w:tabs>
          <w:tab w:val="left" w:pos="8580"/>
        </w:tabs>
        <w:spacing w:after="100"/>
        <w:ind w:left="1418"/>
      </w:pPr>
      <w:r>
        <w:t>a</w:t>
      </w:r>
    </w:p>
    <w:p w14:paraId="077DBE29" w14:textId="2A620661" w:rsidR="00180B1D" w:rsidRDefault="005B3C3D" w:rsidP="00442970">
      <w:pPr>
        <w:pStyle w:val="Titolo"/>
        <w:numPr>
          <w:ilvl w:val="0"/>
          <w:numId w:val="6"/>
        </w:numPr>
        <w:ind w:left="426" w:hanging="426"/>
        <w:jc w:val="left"/>
      </w:pPr>
      <w:bookmarkStart w:id="27" w:name="_Toc243380192"/>
      <w:r>
        <w:t>GLOSSARY</w:t>
      </w:r>
      <w:bookmarkEnd w:id="27"/>
    </w:p>
    <w:p w14:paraId="42A7A006" w14:textId="33B2E710" w:rsidR="005B3C3D" w:rsidRPr="005B3C3D" w:rsidRDefault="005B3C3D" w:rsidP="005B3C3D">
      <w:r>
        <w:t>G</w:t>
      </w:r>
    </w:p>
    <w:sectPr w:rsidR="005B3C3D" w:rsidRPr="005B3C3D" w:rsidSect="00B51734">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B0C6" w14:textId="77777777" w:rsidR="00F97C4C" w:rsidRDefault="00F97C4C">
      <w:r>
        <w:separator/>
      </w:r>
    </w:p>
  </w:endnote>
  <w:endnote w:type="continuationSeparator" w:id="0">
    <w:p w14:paraId="4BB71CB3" w14:textId="77777777" w:rsidR="00F97C4C" w:rsidRDefault="00F97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8B36D5" w14:paraId="72C92BE1" w14:textId="77777777">
      <w:trPr>
        <w:trHeight w:val="276"/>
      </w:trPr>
      <w:tc>
        <w:tcPr>
          <w:tcW w:w="3212" w:type="dxa"/>
          <w:vMerge w:val="restart"/>
          <w:tcBorders>
            <w:top w:val="single" w:sz="1" w:space="0" w:color="000000"/>
            <w:left w:val="single" w:sz="1" w:space="0" w:color="000000"/>
            <w:bottom w:val="single" w:sz="1" w:space="0" w:color="000000"/>
          </w:tcBorders>
        </w:tcPr>
        <w:p w14:paraId="60776B43" w14:textId="77777777" w:rsidR="008B36D5" w:rsidRDefault="008B36D5">
          <w:pPr>
            <w:pStyle w:val="Contenutotabella"/>
          </w:pPr>
        </w:p>
      </w:tc>
      <w:tc>
        <w:tcPr>
          <w:tcW w:w="3212" w:type="dxa"/>
          <w:vMerge w:val="restart"/>
          <w:tcBorders>
            <w:top w:val="single" w:sz="1" w:space="0" w:color="000000"/>
            <w:left w:val="single" w:sz="1" w:space="0" w:color="000000"/>
            <w:bottom w:val="single" w:sz="1" w:space="0" w:color="000000"/>
          </w:tcBorders>
        </w:tcPr>
        <w:p w14:paraId="605AC341" w14:textId="77777777" w:rsidR="008B36D5" w:rsidRDefault="008B36D5">
          <w:pPr>
            <w:pStyle w:val="Contenutotabella"/>
            <w:jc w:val="center"/>
            <w:rPr>
              <w:sz w:val="20"/>
            </w:rPr>
          </w:pPr>
          <w:r>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15016D42" w14:textId="77777777" w:rsidR="008B36D5" w:rsidRDefault="008B36D5">
          <w:pPr>
            <w:pStyle w:val="Contenutotabella"/>
            <w:jc w:val="right"/>
          </w:pPr>
          <w:r>
            <w:rPr>
              <w:sz w:val="20"/>
            </w:rPr>
            <w:t xml:space="preserve">Pagina </w:t>
          </w:r>
          <w:r>
            <w:rPr>
              <w:sz w:val="20"/>
            </w:rPr>
            <w:fldChar w:fldCharType="begin"/>
          </w:r>
          <w:r>
            <w:rPr>
              <w:sz w:val="20"/>
            </w:rPr>
            <w:instrText xml:space="preserve"> PAGE \*Arabic </w:instrText>
          </w:r>
          <w:r>
            <w:rPr>
              <w:sz w:val="20"/>
            </w:rPr>
            <w:fldChar w:fldCharType="separate"/>
          </w:r>
          <w:r w:rsidR="002713D8">
            <w:rPr>
              <w:noProof/>
              <w:sz w:val="20"/>
            </w:rPr>
            <w:t>2</w:t>
          </w:r>
          <w:r>
            <w:rPr>
              <w:sz w:val="20"/>
            </w:rPr>
            <w:fldChar w:fldCharType="end"/>
          </w:r>
          <w:r>
            <w:rPr>
              <w:sz w:val="20"/>
            </w:rPr>
            <w:t xml:space="preserve"> di </w:t>
          </w:r>
          <w:r>
            <w:rPr>
              <w:sz w:val="20"/>
            </w:rPr>
            <w:fldChar w:fldCharType="begin"/>
          </w:r>
          <w:r>
            <w:rPr>
              <w:sz w:val="20"/>
            </w:rPr>
            <w:instrText xml:space="preserve"> NUMPAGES \*Arabic </w:instrText>
          </w:r>
          <w:r>
            <w:rPr>
              <w:sz w:val="20"/>
            </w:rPr>
            <w:fldChar w:fldCharType="separate"/>
          </w:r>
          <w:r w:rsidR="002713D8">
            <w:rPr>
              <w:noProof/>
              <w:sz w:val="20"/>
            </w:rPr>
            <w:t>4</w:t>
          </w:r>
          <w:r>
            <w:rPr>
              <w:sz w:val="20"/>
            </w:rPr>
            <w:fldChar w:fldCharType="end"/>
          </w:r>
        </w:p>
      </w:tc>
    </w:tr>
  </w:tbl>
  <w:p w14:paraId="2AA54BB4" w14:textId="77777777" w:rsidR="008B36D5" w:rsidRDefault="008B36D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5F4F" w14:textId="77777777" w:rsidR="008B36D5" w:rsidRDefault="008B36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1BFA" w14:textId="77777777" w:rsidR="008B36D5" w:rsidRDefault="008B36D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F30B" w14:textId="77777777" w:rsidR="008B36D5" w:rsidRDefault="008B36D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881A" w14:textId="77777777" w:rsidR="008B36D5" w:rsidRDefault="008B3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29A7B" w14:textId="77777777" w:rsidR="00F97C4C" w:rsidRDefault="00F97C4C">
      <w:r>
        <w:separator/>
      </w:r>
    </w:p>
  </w:footnote>
  <w:footnote w:type="continuationSeparator" w:id="0">
    <w:p w14:paraId="7EDD0F39" w14:textId="77777777" w:rsidR="00F97C4C" w:rsidRDefault="00F97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0B860E78" w14:textId="77777777">
      <w:trPr>
        <w:trHeight w:val="230"/>
      </w:trPr>
      <w:tc>
        <w:tcPr>
          <w:tcW w:w="6745" w:type="dxa"/>
          <w:vMerge w:val="restart"/>
          <w:tcBorders>
            <w:top w:val="single" w:sz="1" w:space="0" w:color="000000"/>
            <w:left w:val="single" w:sz="1" w:space="0" w:color="000000"/>
            <w:bottom w:val="single" w:sz="1" w:space="0" w:color="000000"/>
          </w:tcBorders>
        </w:tcPr>
        <w:p w14:paraId="01EC9032" w14:textId="77777777" w:rsidR="008B36D5" w:rsidRDefault="008B36D5" w:rsidP="00093D9B">
          <w:pPr>
            <w:pStyle w:val="Intestazionetabella"/>
            <w:jc w:val="left"/>
            <w:rPr>
              <w:b w:val="0"/>
              <w:sz w:val="20"/>
            </w:rPr>
          </w:pPr>
          <w:r>
            <w:rPr>
              <w:b w:val="0"/>
              <w:sz w:val="20"/>
            </w:rPr>
            <w:t xml:space="preserve">Progetto: </w:t>
          </w:r>
          <w:r w:rsidR="00DE45F6">
            <w:rPr>
              <w:b w:val="0"/>
              <w:sz w:val="20"/>
            </w:rPr>
            <w:t>GG-Eyewear</w:t>
          </w:r>
        </w:p>
      </w:tc>
      <w:tc>
        <w:tcPr>
          <w:tcW w:w="2892" w:type="dxa"/>
          <w:vMerge w:val="restart"/>
          <w:tcBorders>
            <w:top w:val="single" w:sz="1" w:space="0" w:color="000000"/>
            <w:left w:val="single" w:sz="1" w:space="0" w:color="000000"/>
            <w:bottom w:val="single" w:sz="1" w:space="0" w:color="000000"/>
            <w:right w:val="single" w:sz="1" w:space="0" w:color="000000"/>
          </w:tcBorders>
        </w:tcPr>
        <w:p w14:paraId="6B648D1A" w14:textId="71217BD6" w:rsidR="008B36D5" w:rsidRDefault="008B36D5">
          <w:pPr>
            <w:pStyle w:val="Intestazionetabella"/>
            <w:jc w:val="left"/>
            <w:rPr>
              <w:b w:val="0"/>
              <w:sz w:val="20"/>
            </w:rPr>
          </w:pPr>
          <w:r>
            <w:rPr>
              <w:b w:val="0"/>
              <w:sz w:val="20"/>
            </w:rPr>
            <w:t xml:space="preserve">Versione: </w:t>
          </w:r>
          <w:r w:rsidR="004F2106">
            <w:rPr>
              <w:b w:val="0"/>
              <w:sz w:val="20"/>
            </w:rPr>
            <w:t>1</w:t>
          </w:r>
          <w:r>
            <w:rPr>
              <w:b w:val="0"/>
              <w:sz w:val="20"/>
            </w:rPr>
            <w:t>.</w:t>
          </w:r>
          <w:r w:rsidR="00100642">
            <w:rPr>
              <w:b w:val="0"/>
              <w:sz w:val="20"/>
            </w:rPr>
            <w:t>7</w:t>
          </w:r>
        </w:p>
      </w:tc>
    </w:tr>
    <w:tr w:rsidR="008B36D5" w14:paraId="589CD57A" w14:textId="77777777">
      <w:trPr>
        <w:trHeight w:val="230"/>
      </w:trPr>
      <w:tc>
        <w:tcPr>
          <w:tcW w:w="6745" w:type="dxa"/>
          <w:vMerge w:val="restart"/>
          <w:tcBorders>
            <w:left w:val="single" w:sz="1" w:space="0" w:color="000000"/>
            <w:bottom w:val="single" w:sz="1" w:space="0" w:color="000000"/>
          </w:tcBorders>
        </w:tcPr>
        <w:p w14:paraId="30E5CAEA" w14:textId="77777777" w:rsidR="008B36D5" w:rsidRDefault="008B36D5" w:rsidP="00093D9B">
          <w:pPr>
            <w:pStyle w:val="Contenutotabella"/>
            <w:rPr>
              <w:sz w:val="20"/>
            </w:rPr>
          </w:pPr>
          <w:r>
            <w:rPr>
              <w:sz w:val="20"/>
            </w:rPr>
            <w:t xml:space="preserve">Documento: </w:t>
          </w:r>
          <w:r w:rsidR="00DE45F6">
            <w:rPr>
              <w:sz w:val="20"/>
            </w:rPr>
            <w:t>Problem Statement</w:t>
          </w:r>
        </w:p>
      </w:tc>
      <w:tc>
        <w:tcPr>
          <w:tcW w:w="2892" w:type="dxa"/>
          <w:vMerge w:val="restart"/>
          <w:tcBorders>
            <w:left w:val="single" w:sz="1" w:space="0" w:color="000000"/>
            <w:bottom w:val="single" w:sz="1" w:space="0" w:color="000000"/>
            <w:right w:val="single" w:sz="1" w:space="0" w:color="000000"/>
          </w:tcBorders>
        </w:tcPr>
        <w:p w14:paraId="7AA64B1F" w14:textId="1415DD7F" w:rsidR="008B36D5" w:rsidRDefault="004D1EA6">
          <w:pPr>
            <w:pStyle w:val="Contenutotabella"/>
            <w:rPr>
              <w:sz w:val="20"/>
            </w:rPr>
          </w:pPr>
          <w:r>
            <w:rPr>
              <w:sz w:val="20"/>
            </w:rPr>
            <w:t xml:space="preserve">Data: </w:t>
          </w:r>
          <w:r w:rsidR="00DE45F6">
            <w:rPr>
              <w:sz w:val="20"/>
            </w:rPr>
            <w:t>1</w:t>
          </w:r>
          <w:r w:rsidR="00A83CA3">
            <w:rPr>
              <w:sz w:val="20"/>
            </w:rPr>
            <w:t>4</w:t>
          </w:r>
          <w:r w:rsidR="008B36D5">
            <w:rPr>
              <w:sz w:val="20"/>
            </w:rPr>
            <w:t>/</w:t>
          </w:r>
          <w:r w:rsidR="00DE45F6">
            <w:rPr>
              <w:sz w:val="20"/>
            </w:rPr>
            <w:t>10</w:t>
          </w:r>
          <w:r w:rsidR="008B36D5">
            <w:rPr>
              <w:sz w:val="20"/>
            </w:rPr>
            <w:t>/</w:t>
          </w:r>
          <w:r w:rsidR="004F2106">
            <w:rPr>
              <w:sz w:val="20"/>
            </w:rPr>
            <w:t>2026</w:t>
          </w:r>
        </w:p>
      </w:tc>
    </w:tr>
  </w:tbl>
  <w:p w14:paraId="13B694D8" w14:textId="77777777" w:rsidR="008B36D5" w:rsidRDefault="008B36D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915E" w14:textId="77777777" w:rsidR="008B36D5" w:rsidRDefault="008B36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0186" w14:textId="77777777" w:rsidR="008B36D5" w:rsidRDefault="008B36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D13E" w14:textId="77777777" w:rsidR="008B36D5" w:rsidRDefault="008B36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5509" w14:textId="77777777" w:rsidR="008B36D5" w:rsidRDefault="008B36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320.4pt;height:249.6pt" o:bullet="t" filled="t">
        <v:fill color2="black"/>
        <v:imagedata r:id="rId1" o:title=""/>
      </v:shape>
    </w:pict>
  </w:numPicBullet>
  <w:abstractNum w:abstractNumId="0" w15:restartNumberingAfterBreak="0">
    <w:nsid w:val="00000001"/>
    <w:multiLevelType w:val="multilevel"/>
    <w:tmpl w:val="E9A4E690"/>
    <w:lvl w:ilvl="0">
      <w:start w:val="1"/>
      <w:numFmt w:val="decimal"/>
      <w:lvlText w:val="%1."/>
      <w:lvlJc w:val="left"/>
      <w:pPr>
        <w:ind w:left="284" w:hanging="360"/>
      </w:pPr>
    </w:lvl>
    <w:lvl w:ilvl="1">
      <w:start w:val="1"/>
      <w:numFmt w:val="decimal"/>
      <w:lvlText w:val="%1.%2."/>
      <w:lvlJc w:val="left"/>
      <w:pPr>
        <w:ind w:left="716" w:hanging="432"/>
      </w:pPr>
    </w:lvl>
    <w:lvl w:ilvl="2">
      <w:start w:val="1"/>
      <w:numFmt w:val="decimal"/>
      <w:lvlText w:val="%1.%2.%3."/>
      <w:lvlJc w:val="left"/>
      <w:pPr>
        <w:ind w:left="1148" w:hanging="504"/>
      </w:pPr>
    </w:lvl>
    <w:lvl w:ilvl="3">
      <w:start w:val="1"/>
      <w:numFmt w:val="decimal"/>
      <w:lvlText w:val="%1.%2.%3.%4."/>
      <w:lvlJc w:val="left"/>
      <w:pPr>
        <w:ind w:left="1652" w:hanging="648"/>
      </w:pPr>
    </w:lvl>
    <w:lvl w:ilvl="4">
      <w:start w:val="1"/>
      <w:numFmt w:val="decimal"/>
      <w:lvlText w:val="%1.%2.%3.%4.%5."/>
      <w:lvlJc w:val="left"/>
      <w:pPr>
        <w:ind w:left="2156" w:hanging="792"/>
      </w:pPr>
    </w:lvl>
    <w:lvl w:ilvl="5">
      <w:start w:val="1"/>
      <w:numFmt w:val="decimal"/>
      <w:lvlText w:val="%1.%2.%3.%4.%5.%6."/>
      <w:lvlJc w:val="left"/>
      <w:pPr>
        <w:ind w:left="2660" w:hanging="936"/>
      </w:pPr>
    </w:lvl>
    <w:lvl w:ilvl="6">
      <w:start w:val="1"/>
      <w:numFmt w:val="decimal"/>
      <w:lvlText w:val="%1.%2.%3.%4.%5.%6.%7."/>
      <w:lvlJc w:val="left"/>
      <w:pPr>
        <w:ind w:left="3164" w:hanging="1080"/>
      </w:pPr>
    </w:lvl>
    <w:lvl w:ilvl="7">
      <w:start w:val="1"/>
      <w:numFmt w:val="decimal"/>
      <w:lvlText w:val="%1.%2.%3.%4.%5.%6.%7.%8."/>
      <w:lvlJc w:val="left"/>
      <w:pPr>
        <w:ind w:left="3668" w:hanging="1224"/>
      </w:pPr>
    </w:lvl>
    <w:lvl w:ilvl="8">
      <w:start w:val="1"/>
      <w:numFmt w:val="decimal"/>
      <w:lvlText w:val="%1.%2.%3.%4.%5.%6.%7.%8.%9."/>
      <w:lvlJc w:val="left"/>
      <w:pPr>
        <w:ind w:left="4244" w:hanging="1440"/>
      </w:p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Wingdings" w:hAnsi="Wingdings"/>
      </w:rPr>
    </w:lvl>
  </w:abstractNum>
  <w:abstractNum w:abstractNumId="3" w15:restartNumberingAfterBreak="0">
    <w:nsid w:val="00000004"/>
    <w:multiLevelType w:val="singleLevel"/>
    <w:tmpl w:val="00000004"/>
    <w:name w:val="372837248"/>
    <w:lvl w:ilvl="0">
      <w:numFmt w:val="bullet"/>
      <w:lvlText w:val="-"/>
      <w:lvlJc w:val="left"/>
      <w:pPr>
        <w:tabs>
          <w:tab w:val="num" w:pos="0"/>
        </w:tabs>
        <w:ind w:left="1068" w:hanging="360"/>
      </w:pPr>
      <w:rPr>
        <w:rFonts w:ascii="Century Gothic" w:hAnsi="Century Gothic" w:cs="Times New Roman"/>
      </w:rPr>
    </w:lvl>
  </w:abstractNum>
  <w:abstractNum w:abstractNumId="4" w15:restartNumberingAfterBreak="0">
    <w:nsid w:val="00000005"/>
    <w:multiLevelType w:val="singleLevel"/>
    <w:tmpl w:val="00000005"/>
    <w:name w:val="372837388"/>
    <w:lvl w:ilvl="0">
      <w:numFmt w:val="bullet"/>
      <w:lvlText w:val="-"/>
      <w:lvlJc w:val="left"/>
      <w:pPr>
        <w:tabs>
          <w:tab w:val="num" w:pos="0"/>
        </w:tabs>
        <w:ind w:left="3198" w:hanging="360"/>
      </w:pPr>
      <w:rPr>
        <w:rFonts w:ascii="Century Gothic" w:hAnsi="Century Gothic" w:cs="Times New Roman"/>
      </w:rPr>
    </w:lvl>
  </w:abstractNum>
  <w:abstractNum w:abstractNumId="5" w15:restartNumberingAfterBreak="0">
    <w:nsid w:val="011E08E8"/>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67D2422"/>
    <w:multiLevelType w:val="hybridMultilevel"/>
    <w:tmpl w:val="B498A5C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33809EE"/>
    <w:multiLevelType w:val="hybridMultilevel"/>
    <w:tmpl w:val="E3B8B4C0"/>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213E45"/>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7874D3B"/>
    <w:multiLevelType w:val="hybridMultilevel"/>
    <w:tmpl w:val="2F040706"/>
    <w:lvl w:ilvl="0" w:tplc="04100003">
      <w:start w:val="1"/>
      <w:numFmt w:val="bullet"/>
      <w:lvlText w:val="o"/>
      <w:lvlJc w:val="left"/>
      <w:pPr>
        <w:ind w:left="1789" w:hanging="360"/>
      </w:pPr>
      <w:rPr>
        <w:rFonts w:ascii="Courier New" w:hAnsi="Courier New" w:cs="Courier New" w:hint="default"/>
      </w:rPr>
    </w:lvl>
    <w:lvl w:ilvl="1" w:tplc="04100003" w:tentative="1">
      <w:start w:val="1"/>
      <w:numFmt w:val="bullet"/>
      <w:lvlText w:val="o"/>
      <w:lvlJc w:val="left"/>
      <w:pPr>
        <w:ind w:left="2509" w:hanging="360"/>
      </w:pPr>
      <w:rPr>
        <w:rFonts w:ascii="Courier New" w:hAnsi="Courier New" w:cs="Courier New" w:hint="default"/>
      </w:rPr>
    </w:lvl>
    <w:lvl w:ilvl="2" w:tplc="04100005" w:tentative="1">
      <w:start w:val="1"/>
      <w:numFmt w:val="bullet"/>
      <w:lvlText w:val=""/>
      <w:lvlJc w:val="left"/>
      <w:pPr>
        <w:ind w:left="3229" w:hanging="360"/>
      </w:pPr>
      <w:rPr>
        <w:rFonts w:ascii="Wingdings" w:hAnsi="Wingdings" w:hint="default"/>
      </w:rPr>
    </w:lvl>
    <w:lvl w:ilvl="3" w:tplc="04100001" w:tentative="1">
      <w:start w:val="1"/>
      <w:numFmt w:val="bullet"/>
      <w:lvlText w:val=""/>
      <w:lvlJc w:val="left"/>
      <w:pPr>
        <w:ind w:left="3949" w:hanging="360"/>
      </w:pPr>
      <w:rPr>
        <w:rFonts w:ascii="Symbol" w:hAnsi="Symbol" w:hint="default"/>
      </w:rPr>
    </w:lvl>
    <w:lvl w:ilvl="4" w:tplc="04100003" w:tentative="1">
      <w:start w:val="1"/>
      <w:numFmt w:val="bullet"/>
      <w:lvlText w:val="o"/>
      <w:lvlJc w:val="left"/>
      <w:pPr>
        <w:ind w:left="4669" w:hanging="360"/>
      </w:pPr>
      <w:rPr>
        <w:rFonts w:ascii="Courier New" w:hAnsi="Courier New" w:cs="Courier New" w:hint="default"/>
      </w:rPr>
    </w:lvl>
    <w:lvl w:ilvl="5" w:tplc="04100005" w:tentative="1">
      <w:start w:val="1"/>
      <w:numFmt w:val="bullet"/>
      <w:lvlText w:val=""/>
      <w:lvlJc w:val="left"/>
      <w:pPr>
        <w:ind w:left="5389" w:hanging="360"/>
      </w:pPr>
      <w:rPr>
        <w:rFonts w:ascii="Wingdings" w:hAnsi="Wingdings" w:hint="default"/>
      </w:rPr>
    </w:lvl>
    <w:lvl w:ilvl="6" w:tplc="04100001" w:tentative="1">
      <w:start w:val="1"/>
      <w:numFmt w:val="bullet"/>
      <w:lvlText w:val=""/>
      <w:lvlJc w:val="left"/>
      <w:pPr>
        <w:ind w:left="6109" w:hanging="360"/>
      </w:pPr>
      <w:rPr>
        <w:rFonts w:ascii="Symbol" w:hAnsi="Symbol" w:hint="default"/>
      </w:rPr>
    </w:lvl>
    <w:lvl w:ilvl="7" w:tplc="04100003" w:tentative="1">
      <w:start w:val="1"/>
      <w:numFmt w:val="bullet"/>
      <w:lvlText w:val="o"/>
      <w:lvlJc w:val="left"/>
      <w:pPr>
        <w:ind w:left="6829" w:hanging="360"/>
      </w:pPr>
      <w:rPr>
        <w:rFonts w:ascii="Courier New" w:hAnsi="Courier New" w:cs="Courier New" w:hint="default"/>
      </w:rPr>
    </w:lvl>
    <w:lvl w:ilvl="8" w:tplc="04100005" w:tentative="1">
      <w:start w:val="1"/>
      <w:numFmt w:val="bullet"/>
      <w:lvlText w:val=""/>
      <w:lvlJc w:val="left"/>
      <w:pPr>
        <w:ind w:left="7549" w:hanging="360"/>
      </w:pPr>
      <w:rPr>
        <w:rFonts w:ascii="Wingdings" w:hAnsi="Wingdings" w:hint="default"/>
      </w:rPr>
    </w:lvl>
  </w:abstractNum>
  <w:abstractNum w:abstractNumId="10" w15:restartNumberingAfterBreak="0">
    <w:nsid w:val="1BB53537"/>
    <w:multiLevelType w:val="hybridMultilevel"/>
    <w:tmpl w:val="5596C1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F8433D7"/>
    <w:multiLevelType w:val="multilevel"/>
    <w:tmpl w:val="FB6871AA"/>
    <w:lvl w:ilvl="0">
      <w:start w:val="1"/>
      <w:numFmt w:val="decimal"/>
      <w:lvlText w:val="%1."/>
      <w:lvlJc w:val="left"/>
      <w:pPr>
        <w:ind w:left="360" w:hanging="360"/>
      </w:pPr>
    </w:lvl>
    <w:lvl w:ilvl="1">
      <w:start w:val="1"/>
      <w:numFmt w:val="none"/>
      <w:lvlText w:val="4.1"/>
      <w:lvlJc w:val="left"/>
      <w:pPr>
        <w:ind w:left="720" w:hanging="360"/>
      </w:pPr>
      <w:rPr>
        <w:rFonts w:hint="default"/>
      </w:rPr>
    </w:lvl>
    <w:lvl w:ilvl="2">
      <w:start w:val="1"/>
      <w:numFmt w:val="decimal"/>
      <w:pStyle w:val="Titolo3"/>
      <w:lvlText w:val="%1.%2.%3."/>
      <w:lvlJc w:val="left"/>
      <w:pPr>
        <w:ind w:left="220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F79FB"/>
    <w:multiLevelType w:val="hybridMultilevel"/>
    <w:tmpl w:val="CE6CA2D0"/>
    <w:lvl w:ilvl="0" w:tplc="1C380042">
      <w:start w:val="1"/>
      <w:numFmt w:val="none"/>
      <w:lvlText w:val="4.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37F6CD5"/>
    <w:multiLevelType w:val="hybridMultilevel"/>
    <w:tmpl w:val="FBE6734A"/>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14" w15:restartNumberingAfterBreak="0">
    <w:nsid w:val="25D50884"/>
    <w:multiLevelType w:val="hybridMultilevel"/>
    <w:tmpl w:val="B02296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82C65A4"/>
    <w:multiLevelType w:val="hybridMultilevel"/>
    <w:tmpl w:val="9D3ECF24"/>
    <w:lvl w:ilvl="0" w:tplc="0410000B">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287C4892"/>
    <w:multiLevelType w:val="hybridMultilevel"/>
    <w:tmpl w:val="58DE98D4"/>
    <w:lvl w:ilvl="0" w:tplc="04100003">
      <w:start w:val="1"/>
      <w:numFmt w:val="bullet"/>
      <w:lvlText w:val="o"/>
      <w:lvlJc w:val="left"/>
      <w:pPr>
        <w:ind w:left="2847" w:hanging="360"/>
      </w:pPr>
      <w:rPr>
        <w:rFonts w:ascii="Courier New" w:hAnsi="Courier New" w:cs="Courier New" w:hint="default"/>
      </w:rPr>
    </w:lvl>
    <w:lvl w:ilvl="1" w:tplc="04100003" w:tentative="1">
      <w:start w:val="1"/>
      <w:numFmt w:val="bullet"/>
      <w:lvlText w:val="o"/>
      <w:lvlJc w:val="left"/>
      <w:pPr>
        <w:ind w:left="3567" w:hanging="360"/>
      </w:pPr>
      <w:rPr>
        <w:rFonts w:ascii="Courier New" w:hAnsi="Courier New" w:cs="Courier New" w:hint="default"/>
      </w:rPr>
    </w:lvl>
    <w:lvl w:ilvl="2" w:tplc="04100005" w:tentative="1">
      <w:start w:val="1"/>
      <w:numFmt w:val="bullet"/>
      <w:lvlText w:val=""/>
      <w:lvlJc w:val="left"/>
      <w:pPr>
        <w:ind w:left="4287" w:hanging="360"/>
      </w:pPr>
      <w:rPr>
        <w:rFonts w:ascii="Wingdings" w:hAnsi="Wingdings" w:hint="default"/>
      </w:rPr>
    </w:lvl>
    <w:lvl w:ilvl="3" w:tplc="04100001" w:tentative="1">
      <w:start w:val="1"/>
      <w:numFmt w:val="bullet"/>
      <w:lvlText w:val=""/>
      <w:lvlJc w:val="left"/>
      <w:pPr>
        <w:ind w:left="5007" w:hanging="360"/>
      </w:pPr>
      <w:rPr>
        <w:rFonts w:ascii="Symbol" w:hAnsi="Symbol" w:hint="default"/>
      </w:rPr>
    </w:lvl>
    <w:lvl w:ilvl="4" w:tplc="04100003" w:tentative="1">
      <w:start w:val="1"/>
      <w:numFmt w:val="bullet"/>
      <w:lvlText w:val="o"/>
      <w:lvlJc w:val="left"/>
      <w:pPr>
        <w:ind w:left="5727" w:hanging="360"/>
      </w:pPr>
      <w:rPr>
        <w:rFonts w:ascii="Courier New" w:hAnsi="Courier New" w:cs="Courier New" w:hint="default"/>
      </w:rPr>
    </w:lvl>
    <w:lvl w:ilvl="5" w:tplc="04100005" w:tentative="1">
      <w:start w:val="1"/>
      <w:numFmt w:val="bullet"/>
      <w:lvlText w:val=""/>
      <w:lvlJc w:val="left"/>
      <w:pPr>
        <w:ind w:left="6447" w:hanging="360"/>
      </w:pPr>
      <w:rPr>
        <w:rFonts w:ascii="Wingdings" w:hAnsi="Wingdings" w:hint="default"/>
      </w:rPr>
    </w:lvl>
    <w:lvl w:ilvl="6" w:tplc="04100001" w:tentative="1">
      <w:start w:val="1"/>
      <w:numFmt w:val="bullet"/>
      <w:lvlText w:val=""/>
      <w:lvlJc w:val="left"/>
      <w:pPr>
        <w:ind w:left="7167" w:hanging="360"/>
      </w:pPr>
      <w:rPr>
        <w:rFonts w:ascii="Symbol" w:hAnsi="Symbol" w:hint="default"/>
      </w:rPr>
    </w:lvl>
    <w:lvl w:ilvl="7" w:tplc="04100003" w:tentative="1">
      <w:start w:val="1"/>
      <w:numFmt w:val="bullet"/>
      <w:lvlText w:val="o"/>
      <w:lvlJc w:val="left"/>
      <w:pPr>
        <w:ind w:left="7887" w:hanging="360"/>
      </w:pPr>
      <w:rPr>
        <w:rFonts w:ascii="Courier New" w:hAnsi="Courier New" w:cs="Courier New" w:hint="default"/>
      </w:rPr>
    </w:lvl>
    <w:lvl w:ilvl="8" w:tplc="04100005" w:tentative="1">
      <w:start w:val="1"/>
      <w:numFmt w:val="bullet"/>
      <w:lvlText w:val=""/>
      <w:lvlJc w:val="left"/>
      <w:pPr>
        <w:ind w:left="8607" w:hanging="360"/>
      </w:pPr>
      <w:rPr>
        <w:rFonts w:ascii="Wingdings" w:hAnsi="Wingdings" w:hint="default"/>
      </w:rPr>
    </w:lvl>
  </w:abstractNum>
  <w:abstractNum w:abstractNumId="17" w15:restartNumberingAfterBreak="0">
    <w:nsid w:val="29821C42"/>
    <w:multiLevelType w:val="hybridMultilevel"/>
    <w:tmpl w:val="64C2F46C"/>
    <w:lvl w:ilvl="0" w:tplc="5D7E0B50">
      <w:start w:val="1"/>
      <w:numFmt w:val="decimal"/>
      <w:lvlText w:val="4.%1."/>
      <w:lvlJc w:val="left"/>
      <w:pPr>
        <w:ind w:left="1080" w:hanging="360"/>
      </w:pPr>
      <w:rPr>
        <w:rFonts w:hint="default"/>
      </w:rPr>
    </w:lvl>
    <w:lvl w:ilvl="1" w:tplc="04100019" w:tentative="1">
      <w:start w:val="1"/>
      <w:numFmt w:val="lowerLetter"/>
      <w:lvlText w:val="%2."/>
      <w:lvlJc w:val="left"/>
      <w:pPr>
        <w:ind w:left="1513" w:hanging="360"/>
      </w:pPr>
    </w:lvl>
    <w:lvl w:ilvl="2" w:tplc="0410001B" w:tentative="1">
      <w:start w:val="1"/>
      <w:numFmt w:val="lowerRoman"/>
      <w:lvlText w:val="%3."/>
      <w:lvlJc w:val="right"/>
      <w:pPr>
        <w:ind w:left="2233" w:hanging="180"/>
      </w:pPr>
    </w:lvl>
    <w:lvl w:ilvl="3" w:tplc="0410000F" w:tentative="1">
      <w:start w:val="1"/>
      <w:numFmt w:val="decimal"/>
      <w:lvlText w:val="%4."/>
      <w:lvlJc w:val="left"/>
      <w:pPr>
        <w:ind w:left="2953" w:hanging="360"/>
      </w:pPr>
    </w:lvl>
    <w:lvl w:ilvl="4" w:tplc="04100019" w:tentative="1">
      <w:start w:val="1"/>
      <w:numFmt w:val="lowerLetter"/>
      <w:lvlText w:val="%5."/>
      <w:lvlJc w:val="left"/>
      <w:pPr>
        <w:ind w:left="3673" w:hanging="360"/>
      </w:pPr>
    </w:lvl>
    <w:lvl w:ilvl="5" w:tplc="0410001B" w:tentative="1">
      <w:start w:val="1"/>
      <w:numFmt w:val="lowerRoman"/>
      <w:lvlText w:val="%6."/>
      <w:lvlJc w:val="right"/>
      <w:pPr>
        <w:ind w:left="4393" w:hanging="180"/>
      </w:pPr>
    </w:lvl>
    <w:lvl w:ilvl="6" w:tplc="0410000F" w:tentative="1">
      <w:start w:val="1"/>
      <w:numFmt w:val="decimal"/>
      <w:lvlText w:val="%7."/>
      <w:lvlJc w:val="left"/>
      <w:pPr>
        <w:ind w:left="5113" w:hanging="360"/>
      </w:pPr>
    </w:lvl>
    <w:lvl w:ilvl="7" w:tplc="04100019" w:tentative="1">
      <w:start w:val="1"/>
      <w:numFmt w:val="lowerLetter"/>
      <w:lvlText w:val="%8."/>
      <w:lvlJc w:val="left"/>
      <w:pPr>
        <w:ind w:left="5833" w:hanging="360"/>
      </w:pPr>
    </w:lvl>
    <w:lvl w:ilvl="8" w:tplc="0410001B" w:tentative="1">
      <w:start w:val="1"/>
      <w:numFmt w:val="lowerRoman"/>
      <w:lvlText w:val="%9."/>
      <w:lvlJc w:val="right"/>
      <w:pPr>
        <w:ind w:left="6553" w:hanging="180"/>
      </w:pPr>
    </w:lvl>
  </w:abstractNum>
  <w:abstractNum w:abstractNumId="18" w15:restartNumberingAfterBreak="0">
    <w:nsid w:val="31204FF6"/>
    <w:multiLevelType w:val="multilevel"/>
    <w:tmpl w:val="C8F4DA3C"/>
    <w:styleLink w:val="Elencocorrente1"/>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8C345BE"/>
    <w:multiLevelType w:val="hybridMultilevel"/>
    <w:tmpl w:val="4AD8CAA8"/>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0" w15:restartNumberingAfterBreak="0">
    <w:nsid w:val="3A6A4225"/>
    <w:multiLevelType w:val="hybridMultilevel"/>
    <w:tmpl w:val="A57E53A0"/>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AA20608"/>
    <w:multiLevelType w:val="hybridMultilevel"/>
    <w:tmpl w:val="FD74181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934199"/>
    <w:multiLevelType w:val="hybridMultilevel"/>
    <w:tmpl w:val="A2503E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D134C94"/>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DF2400F"/>
    <w:multiLevelType w:val="hybridMultilevel"/>
    <w:tmpl w:val="9CB690B4"/>
    <w:lvl w:ilvl="0" w:tplc="0410000B">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5" w15:restartNumberingAfterBreak="0">
    <w:nsid w:val="42073C55"/>
    <w:multiLevelType w:val="hybridMultilevel"/>
    <w:tmpl w:val="493ABF7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2F31A3D"/>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E351B2A"/>
    <w:multiLevelType w:val="hybridMultilevel"/>
    <w:tmpl w:val="E5E62C2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954ED4"/>
    <w:multiLevelType w:val="hybridMultilevel"/>
    <w:tmpl w:val="DE9A52BA"/>
    <w:lvl w:ilvl="0" w:tplc="04100009">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5DE27B61"/>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3D3517E"/>
    <w:multiLevelType w:val="hybridMultilevel"/>
    <w:tmpl w:val="420E8CF2"/>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1" w15:restartNumberingAfterBreak="0">
    <w:nsid w:val="67D07244"/>
    <w:multiLevelType w:val="hybridMultilevel"/>
    <w:tmpl w:val="D9F4121E"/>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32" w15:restartNumberingAfterBreak="0">
    <w:nsid w:val="68491594"/>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87E0260"/>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34" w15:restartNumberingAfterBreak="0">
    <w:nsid w:val="6B9B6A93"/>
    <w:multiLevelType w:val="hybridMultilevel"/>
    <w:tmpl w:val="16286834"/>
    <w:lvl w:ilvl="0" w:tplc="04100003">
      <w:start w:val="1"/>
      <w:numFmt w:val="bullet"/>
      <w:lvlText w:val="o"/>
      <w:lvlJc w:val="left"/>
      <w:pPr>
        <w:ind w:left="2138" w:hanging="360"/>
      </w:pPr>
      <w:rPr>
        <w:rFonts w:ascii="Courier New" w:hAnsi="Courier New" w:cs="Courier New"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35" w15:restartNumberingAfterBreak="0">
    <w:nsid w:val="74E12702"/>
    <w:multiLevelType w:val="hybridMultilevel"/>
    <w:tmpl w:val="60F880A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4FA6749"/>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659093E"/>
    <w:multiLevelType w:val="multilevel"/>
    <w:tmpl w:val="C8F4DA3C"/>
    <w:lvl w:ilvl="0">
      <w:start w:val="1"/>
      <w:numFmt w:val="decimal"/>
      <w:lvlText w:val="%1."/>
      <w:lvlJc w:val="left"/>
      <w:pPr>
        <w:ind w:left="760" w:hanging="40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CCE2BA3"/>
    <w:multiLevelType w:val="hybridMultilevel"/>
    <w:tmpl w:val="A20AD9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3136951">
    <w:abstractNumId w:val="0"/>
  </w:num>
  <w:num w:numId="2" w16cid:durableId="2069448274">
    <w:abstractNumId w:val="1"/>
  </w:num>
  <w:num w:numId="3" w16cid:durableId="47144356">
    <w:abstractNumId w:val="2"/>
  </w:num>
  <w:num w:numId="4" w16cid:durableId="656111061">
    <w:abstractNumId w:val="3"/>
  </w:num>
  <w:num w:numId="5" w16cid:durableId="824246824">
    <w:abstractNumId w:val="4"/>
  </w:num>
  <w:num w:numId="6" w16cid:durableId="1681200572">
    <w:abstractNumId w:val="26"/>
  </w:num>
  <w:num w:numId="7" w16cid:durableId="2071003935">
    <w:abstractNumId w:val="33"/>
  </w:num>
  <w:num w:numId="8" w16cid:durableId="1540438857">
    <w:abstractNumId w:val="11"/>
  </w:num>
  <w:num w:numId="9" w16cid:durableId="354161101">
    <w:abstractNumId w:val="11"/>
  </w:num>
  <w:num w:numId="10" w16cid:durableId="636185670">
    <w:abstractNumId w:val="20"/>
  </w:num>
  <w:num w:numId="11" w16cid:durableId="2026519637">
    <w:abstractNumId w:val="13"/>
  </w:num>
  <w:num w:numId="12" w16cid:durableId="1443572107">
    <w:abstractNumId w:val="7"/>
  </w:num>
  <w:num w:numId="13" w16cid:durableId="1680347482">
    <w:abstractNumId w:val="27"/>
  </w:num>
  <w:num w:numId="14" w16cid:durableId="1266769575">
    <w:abstractNumId w:val="21"/>
  </w:num>
  <w:num w:numId="15" w16cid:durableId="16659908">
    <w:abstractNumId w:val="30"/>
  </w:num>
  <w:num w:numId="16" w16cid:durableId="1862696292">
    <w:abstractNumId w:val="28"/>
  </w:num>
  <w:num w:numId="17" w16cid:durableId="646474099">
    <w:abstractNumId w:val="10"/>
  </w:num>
  <w:num w:numId="18" w16cid:durableId="1793285127">
    <w:abstractNumId w:val="22"/>
  </w:num>
  <w:num w:numId="19" w16cid:durableId="202911112">
    <w:abstractNumId w:val="38"/>
  </w:num>
  <w:num w:numId="20" w16cid:durableId="4943408">
    <w:abstractNumId w:val="6"/>
  </w:num>
  <w:num w:numId="21" w16cid:durableId="709576782">
    <w:abstractNumId w:val="14"/>
  </w:num>
  <w:num w:numId="22" w16cid:durableId="510147163">
    <w:abstractNumId w:val="35"/>
  </w:num>
  <w:num w:numId="23" w16cid:durableId="1096175075">
    <w:abstractNumId w:val="24"/>
  </w:num>
  <w:num w:numId="24" w16cid:durableId="353848472">
    <w:abstractNumId w:val="15"/>
  </w:num>
  <w:num w:numId="25" w16cid:durableId="43260700">
    <w:abstractNumId w:val="25"/>
  </w:num>
  <w:num w:numId="26" w16cid:durableId="741872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6474933">
    <w:abstractNumId w:val="12"/>
  </w:num>
  <w:num w:numId="28" w16cid:durableId="2068606240">
    <w:abstractNumId w:val="17"/>
  </w:num>
  <w:num w:numId="29" w16cid:durableId="1952475793">
    <w:abstractNumId w:val="32"/>
  </w:num>
  <w:num w:numId="30" w16cid:durableId="1598706192">
    <w:abstractNumId w:val="5"/>
  </w:num>
  <w:num w:numId="31" w16cid:durableId="492258010">
    <w:abstractNumId w:val="8"/>
  </w:num>
  <w:num w:numId="32" w16cid:durableId="854459494">
    <w:abstractNumId w:val="37"/>
  </w:num>
  <w:num w:numId="33" w16cid:durableId="2102329784">
    <w:abstractNumId w:val="29"/>
  </w:num>
  <w:num w:numId="34" w16cid:durableId="787314231">
    <w:abstractNumId w:val="36"/>
  </w:num>
  <w:num w:numId="35" w16cid:durableId="6254848">
    <w:abstractNumId w:val="23"/>
  </w:num>
  <w:num w:numId="36" w16cid:durableId="1758937890">
    <w:abstractNumId w:val="18"/>
  </w:num>
  <w:num w:numId="37" w16cid:durableId="1870869743">
    <w:abstractNumId w:val="34"/>
  </w:num>
  <w:num w:numId="38" w16cid:durableId="153184791">
    <w:abstractNumId w:val="19"/>
  </w:num>
  <w:num w:numId="39" w16cid:durableId="26684535">
    <w:abstractNumId w:val="9"/>
  </w:num>
  <w:num w:numId="40" w16cid:durableId="272713800">
    <w:abstractNumId w:val="16"/>
  </w:num>
  <w:num w:numId="41" w16cid:durableId="15477155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E"/>
    <w:rsid w:val="00000F93"/>
    <w:rsid w:val="00012340"/>
    <w:rsid w:val="0001551E"/>
    <w:rsid w:val="00022192"/>
    <w:rsid w:val="000734C6"/>
    <w:rsid w:val="00093D9B"/>
    <w:rsid w:val="00096BCD"/>
    <w:rsid w:val="000A5632"/>
    <w:rsid w:val="000B0C1D"/>
    <w:rsid w:val="000B3ED5"/>
    <w:rsid w:val="000C2BFE"/>
    <w:rsid w:val="000D2800"/>
    <w:rsid w:val="000D728F"/>
    <w:rsid w:val="000F7BA5"/>
    <w:rsid w:val="00100642"/>
    <w:rsid w:val="0013211F"/>
    <w:rsid w:val="00137B30"/>
    <w:rsid w:val="0014026F"/>
    <w:rsid w:val="001518F8"/>
    <w:rsid w:val="00162691"/>
    <w:rsid w:val="00162F4A"/>
    <w:rsid w:val="00162FB2"/>
    <w:rsid w:val="001765AE"/>
    <w:rsid w:val="00180B1D"/>
    <w:rsid w:val="0018127B"/>
    <w:rsid w:val="001B4FAA"/>
    <w:rsid w:val="001B500F"/>
    <w:rsid w:val="001B6CE4"/>
    <w:rsid w:val="001C34EA"/>
    <w:rsid w:val="001C3687"/>
    <w:rsid w:val="001D235C"/>
    <w:rsid w:val="001E046E"/>
    <w:rsid w:val="00205245"/>
    <w:rsid w:val="00251901"/>
    <w:rsid w:val="00260440"/>
    <w:rsid w:val="002713D8"/>
    <w:rsid w:val="00281AE7"/>
    <w:rsid w:val="002A2832"/>
    <w:rsid w:val="002A45CD"/>
    <w:rsid w:val="002F681D"/>
    <w:rsid w:val="00300020"/>
    <w:rsid w:val="003051FB"/>
    <w:rsid w:val="003227DA"/>
    <w:rsid w:val="00322BCF"/>
    <w:rsid w:val="0035222F"/>
    <w:rsid w:val="003528EC"/>
    <w:rsid w:val="003673AF"/>
    <w:rsid w:val="003C7CB0"/>
    <w:rsid w:val="003E00FB"/>
    <w:rsid w:val="00400217"/>
    <w:rsid w:val="00415D4D"/>
    <w:rsid w:val="00442970"/>
    <w:rsid w:val="00461A65"/>
    <w:rsid w:val="004646F8"/>
    <w:rsid w:val="004A28D9"/>
    <w:rsid w:val="004D0998"/>
    <w:rsid w:val="004D1EA6"/>
    <w:rsid w:val="004E2881"/>
    <w:rsid w:val="004F2106"/>
    <w:rsid w:val="004F343F"/>
    <w:rsid w:val="004F3AB0"/>
    <w:rsid w:val="00505A01"/>
    <w:rsid w:val="00511E5C"/>
    <w:rsid w:val="00512696"/>
    <w:rsid w:val="00527F76"/>
    <w:rsid w:val="00593E2B"/>
    <w:rsid w:val="00595E2B"/>
    <w:rsid w:val="005B3C3D"/>
    <w:rsid w:val="005E3A1B"/>
    <w:rsid w:val="005F4FB1"/>
    <w:rsid w:val="006353D2"/>
    <w:rsid w:val="00655122"/>
    <w:rsid w:val="0068154F"/>
    <w:rsid w:val="006911AE"/>
    <w:rsid w:val="006A4652"/>
    <w:rsid w:val="006A7701"/>
    <w:rsid w:val="006C6A49"/>
    <w:rsid w:val="006D796E"/>
    <w:rsid w:val="00717B52"/>
    <w:rsid w:val="00736572"/>
    <w:rsid w:val="00746A35"/>
    <w:rsid w:val="007525F2"/>
    <w:rsid w:val="00754575"/>
    <w:rsid w:val="00761D31"/>
    <w:rsid w:val="007A4DAF"/>
    <w:rsid w:val="007D34BD"/>
    <w:rsid w:val="00801F9B"/>
    <w:rsid w:val="00812C28"/>
    <w:rsid w:val="00837586"/>
    <w:rsid w:val="00842847"/>
    <w:rsid w:val="00860A65"/>
    <w:rsid w:val="00867684"/>
    <w:rsid w:val="00873D91"/>
    <w:rsid w:val="00884FFA"/>
    <w:rsid w:val="00890E4B"/>
    <w:rsid w:val="008B2768"/>
    <w:rsid w:val="008B36D5"/>
    <w:rsid w:val="008D7961"/>
    <w:rsid w:val="008F2D9F"/>
    <w:rsid w:val="008F66C2"/>
    <w:rsid w:val="00912B27"/>
    <w:rsid w:val="00951062"/>
    <w:rsid w:val="009520B6"/>
    <w:rsid w:val="009A2C84"/>
    <w:rsid w:val="009A3F87"/>
    <w:rsid w:val="009B4790"/>
    <w:rsid w:val="009C6E71"/>
    <w:rsid w:val="009E2AB3"/>
    <w:rsid w:val="009F1D0C"/>
    <w:rsid w:val="00A04B18"/>
    <w:rsid w:val="00A06A8F"/>
    <w:rsid w:val="00A83CA3"/>
    <w:rsid w:val="00AC0EDE"/>
    <w:rsid w:val="00AD4416"/>
    <w:rsid w:val="00AE48F3"/>
    <w:rsid w:val="00AF70D7"/>
    <w:rsid w:val="00AF7982"/>
    <w:rsid w:val="00B00C68"/>
    <w:rsid w:val="00B00D07"/>
    <w:rsid w:val="00B51734"/>
    <w:rsid w:val="00B901D0"/>
    <w:rsid w:val="00B92EB0"/>
    <w:rsid w:val="00BC713F"/>
    <w:rsid w:val="00BD7CC2"/>
    <w:rsid w:val="00BF63E2"/>
    <w:rsid w:val="00BF7667"/>
    <w:rsid w:val="00BF7821"/>
    <w:rsid w:val="00C2641C"/>
    <w:rsid w:val="00C26F6B"/>
    <w:rsid w:val="00C4161F"/>
    <w:rsid w:val="00C416AF"/>
    <w:rsid w:val="00C55753"/>
    <w:rsid w:val="00C6487F"/>
    <w:rsid w:val="00C676BC"/>
    <w:rsid w:val="00C7021D"/>
    <w:rsid w:val="00C76EC3"/>
    <w:rsid w:val="00C97AC8"/>
    <w:rsid w:val="00CB0252"/>
    <w:rsid w:val="00CC6230"/>
    <w:rsid w:val="00D13078"/>
    <w:rsid w:val="00D1464E"/>
    <w:rsid w:val="00D152E0"/>
    <w:rsid w:val="00D15F88"/>
    <w:rsid w:val="00D579FD"/>
    <w:rsid w:val="00DA0A5E"/>
    <w:rsid w:val="00DA3A29"/>
    <w:rsid w:val="00DB396F"/>
    <w:rsid w:val="00DC22E5"/>
    <w:rsid w:val="00DC26FD"/>
    <w:rsid w:val="00DC46E5"/>
    <w:rsid w:val="00DE45F6"/>
    <w:rsid w:val="00DF3D07"/>
    <w:rsid w:val="00E322F3"/>
    <w:rsid w:val="00E954C6"/>
    <w:rsid w:val="00EB412B"/>
    <w:rsid w:val="00EB4E65"/>
    <w:rsid w:val="00ED5939"/>
    <w:rsid w:val="00F22DD8"/>
    <w:rsid w:val="00F3351F"/>
    <w:rsid w:val="00F77661"/>
    <w:rsid w:val="00F82507"/>
    <w:rsid w:val="00F90B4F"/>
    <w:rsid w:val="00F97C4C"/>
    <w:rsid w:val="00FC25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F1DDB"/>
  <w14:defaultImageDpi w14:val="300"/>
  <w15:chartTrackingRefBased/>
  <w15:docId w15:val="{D4047511-E290-4F25-8518-7484F490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42970"/>
    <w:pPr>
      <w:widowControl w:val="0"/>
      <w:suppressAutoHyphens/>
    </w:pPr>
    <w:rPr>
      <w:rFonts w:eastAsia="Lucida Sans Unicode"/>
      <w:kern w:val="1"/>
      <w:sz w:val="24"/>
      <w:szCs w:val="24"/>
    </w:rPr>
  </w:style>
  <w:style w:type="paragraph" w:styleId="Titolo1">
    <w:name w:val="heading 1"/>
    <w:basedOn w:val="Normale"/>
    <w:next w:val="Normale"/>
    <w:link w:val="Titolo1Carattere"/>
    <w:uiPriority w:val="9"/>
    <w:qFormat/>
    <w:rsid w:val="003528EC"/>
    <w:pPr>
      <w:keepNext/>
      <w:spacing w:before="240" w:after="60"/>
      <w:outlineLvl w:val="0"/>
    </w:pPr>
    <w:rPr>
      <w:rFonts w:ascii="Aptos Display" w:eastAsia="Times New Roman" w:hAnsi="Aptos Display"/>
      <w:b/>
      <w:bCs/>
      <w:kern w:val="32"/>
      <w:sz w:val="32"/>
      <w:szCs w:val="32"/>
    </w:rPr>
  </w:style>
  <w:style w:type="paragraph" w:styleId="Titolo2">
    <w:name w:val="heading 2"/>
    <w:basedOn w:val="Normale"/>
    <w:next w:val="Normale"/>
    <w:qFormat/>
    <w:rsid w:val="003E00FB"/>
    <w:pPr>
      <w:outlineLvl w:val="1"/>
    </w:pPr>
    <w:rPr>
      <w:b/>
      <w:bCs/>
      <w:i/>
      <w:iCs/>
      <w:sz w:val="28"/>
      <w:szCs w:val="28"/>
    </w:rPr>
  </w:style>
  <w:style w:type="paragraph" w:styleId="Titolo3">
    <w:name w:val="heading 3"/>
    <w:basedOn w:val="Normale"/>
    <w:next w:val="Normale"/>
    <w:link w:val="Titolo3Carattere"/>
    <w:uiPriority w:val="9"/>
    <w:qFormat/>
    <w:rsid w:val="003E00FB"/>
    <w:pPr>
      <w:keepNext/>
      <w:numPr>
        <w:ilvl w:val="2"/>
        <w:numId w:val="8"/>
      </w:numPr>
      <w:spacing w:before="240" w:after="60"/>
      <w:outlineLvl w:val="2"/>
    </w:pPr>
    <w:rPr>
      <w:rFonts w:ascii="Calibri" w:eastAsia="MS Gothic" w:hAnsi="Calibr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1">
    <w:name w:val="WW8Num1z1"/>
    <w:rPr>
      <w:b/>
    </w:rPr>
  </w:style>
  <w:style w:type="character" w:customStyle="1" w:styleId="WW8Num3z0">
    <w:name w:val="WW8Num3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Century Gothic" w:eastAsia="Calibri" w:hAnsi="Century Gothic"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1">
    <w:name w:val="WW8Num10z1"/>
    <w:rPr>
      <w:b/>
    </w:rPr>
  </w:style>
  <w:style w:type="character" w:customStyle="1" w:styleId="Carpredefinitoparagrafo2">
    <w:name w:val="Car. predefinito paragrafo2"/>
  </w:style>
  <w:style w:type="character" w:customStyle="1" w:styleId="Carpredefinitoparagrafo1">
    <w:name w:val="Car. predefinito paragrafo1"/>
  </w:style>
  <w:style w:type="character" w:customStyle="1" w:styleId="TestofumettoCarattere">
    <w:name w:val="Testo fumetto Carattere"/>
    <w:rPr>
      <w:rFonts w:ascii="Tahoma" w:eastAsia="Times New Roman" w:hAnsi="Tahoma" w:cs="Tahoma"/>
      <w:sz w:val="16"/>
      <w:szCs w:val="16"/>
    </w:rPr>
  </w:style>
  <w:style w:type="character" w:customStyle="1" w:styleId="Titolo2Carattere">
    <w:name w:val="Titolo 2 Carattere"/>
    <w:rPr>
      <w:rFonts w:ascii="Cambria" w:eastAsia="Times New Roman" w:hAnsi="Cambria" w:cs="Times New Roman"/>
      <w:b/>
      <w:bCs/>
      <w:i/>
      <w:iCs/>
      <w:sz w:val="28"/>
      <w:szCs w:val="28"/>
    </w:rPr>
  </w:style>
  <w:style w:type="character" w:customStyle="1" w:styleId="372836291z1">
    <w:name w:val="372836291z1"/>
    <w:rPr>
      <w:b/>
    </w:rPr>
  </w:style>
  <w:style w:type="character" w:customStyle="1" w:styleId="372836293z0">
    <w:name w:val="372836293z0"/>
    <w:rPr>
      <w:rFonts w:ascii="Times New Roman" w:hAnsi="Times New Roman" w:cs="Times New Roman"/>
    </w:rPr>
  </w:style>
  <w:style w:type="character" w:customStyle="1" w:styleId="372836293z1">
    <w:name w:val="372836293z1"/>
    <w:rPr>
      <w:rFonts w:ascii="Courier New" w:hAnsi="Courier New" w:cs="Courier New"/>
    </w:rPr>
  </w:style>
  <w:style w:type="character" w:customStyle="1" w:styleId="372836293z2">
    <w:name w:val="372836293z2"/>
    <w:rPr>
      <w:rFonts w:ascii="Wingdings" w:hAnsi="Wingdings"/>
    </w:rPr>
  </w:style>
  <w:style w:type="character" w:customStyle="1" w:styleId="372836293z3">
    <w:name w:val="372836293z3"/>
    <w:rPr>
      <w:rFonts w:ascii="Symbol" w:hAnsi="Symbol"/>
    </w:rPr>
  </w:style>
  <w:style w:type="character" w:customStyle="1" w:styleId="372836295z0">
    <w:name w:val="372836295z0"/>
    <w:rPr>
      <w:rFonts w:ascii="Wingdings" w:hAnsi="Wingdings"/>
    </w:rPr>
  </w:style>
  <w:style w:type="character" w:customStyle="1" w:styleId="372836295z1">
    <w:name w:val="372836295z1"/>
    <w:rPr>
      <w:rFonts w:ascii="Courier New" w:hAnsi="Courier New" w:cs="Courier New"/>
    </w:rPr>
  </w:style>
  <w:style w:type="character" w:customStyle="1" w:styleId="372836295z3">
    <w:name w:val="372836295z3"/>
    <w:rPr>
      <w:rFonts w:ascii="Symbol" w:hAnsi="Symbol"/>
    </w:rPr>
  </w:style>
  <w:style w:type="character" w:customStyle="1" w:styleId="372836296z0">
    <w:name w:val="372836296z0"/>
    <w:rPr>
      <w:rFonts w:ascii="Symbol" w:hAnsi="Symbol"/>
    </w:rPr>
  </w:style>
  <w:style w:type="character" w:customStyle="1" w:styleId="372836297z0">
    <w:name w:val="372836297z0"/>
    <w:rPr>
      <w:rFonts w:ascii="Symbol" w:hAnsi="Symbol"/>
    </w:rPr>
  </w:style>
  <w:style w:type="character" w:customStyle="1" w:styleId="372836298z0">
    <w:name w:val="372836298z0"/>
    <w:rPr>
      <w:rFonts w:ascii="Century Gothic" w:eastAsia="Calibri" w:hAnsi="Century Gothic" w:cs="Times New Roman"/>
    </w:rPr>
  </w:style>
  <w:style w:type="character" w:customStyle="1" w:styleId="372836298z1">
    <w:name w:val="372836298z1"/>
    <w:rPr>
      <w:rFonts w:ascii="Courier New" w:hAnsi="Courier New" w:cs="Courier New"/>
    </w:rPr>
  </w:style>
  <w:style w:type="character" w:customStyle="1" w:styleId="372836298z2">
    <w:name w:val="372836298z2"/>
    <w:rPr>
      <w:rFonts w:ascii="Wingdings" w:hAnsi="Wingdings"/>
    </w:rPr>
  </w:style>
  <w:style w:type="character" w:customStyle="1" w:styleId="372836298z3">
    <w:name w:val="372836298z3"/>
    <w:rPr>
      <w:rFonts w:ascii="Symbol" w:hAnsi="Symbol"/>
    </w:rPr>
  </w:style>
  <w:style w:type="character" w:customStyle="1" w:styleId="372836299z0">
    <w:name w:val="372836299z0"/>
    <w:rPr>
      <w:rFonts w:ascii="Wingdings" w:hAnsi="Wingdings"/>
    </w:rPr>
  </w:style>
  <w:style w:type="character" w:customStyle="1" w:styleId="372836299z1">
    <w:name w:val="372836299z1"/>
    <w:rPr>
      <w:rFonts w:ascii="Courier New" w:hAnsi="Courier New" w:cs="Courier New"/>
    </w:rPr>
  </w:style>
  <w:style w:type="character" w:customStyle="1" w:styleId="372836299z3">
    <w:name w:val="372836299z3"/>
    <w:rPr>
      <w:rFonts w:ascii="Symbol" w:hAnsi="Symbol"/>
    </w:rPr>
  </w:style>
  <w:style w:type="character" w:customStyle="1" w:styleId="3728362910z1">
    <w:name w:val="3728362910z1"/>
    <w:rPr>
      <w:b/>
    </w:rPr>
  </w:style>
  <w:style w:type="character" w:customStyle="1" w:styleId="372836371z1">
    <w:name w:val="372836371z1"/>
    <w:rPr>
      <w:b/>
    </w:rPr>
  </w:style>
  <w:style w:type="character" w:customStyle="1" w:styleId="372836373z0">
    <w:name w:val="372836373z0"/>
    <w:rPr>
      <w:rFonts w:ascii="Times New Roman" w:hAnsi="Times New Roman" w:cs="Times New Roman"/>
    </w:rPr>
  </w:style>
  <w:style w:type="character" w:customStyle="1" w:styleId="372836373z1">
    <w:name w:val="372836373z1"/>
    <w:rPr>
      <w:rFonts w:ascii="Courier New" w:hAnsi="Courier New" w:cs="Courier New"/>
    </w:rPr>
  </w:style>
  <w:style w:type="character" w:customStyle="1" w:styleId="372836373z2">
    <w:name w:val="372836373z2"/>
    <w:rPr>
      <w:rFonts w:ascii="Wingdings" w:hAnsi="Wingdings"/>
    </w:rPr>
  </w:style>
  <w:style w:type="character" w:customStyle="1" w:styleId="372836373z3">
    <w:name w:val="372836373z3"/>
    <w:rPr>
      <w:rFonts w:ascii="Symbol" w:hAnsi="Symbol"/>
    </w:rPr>
  </w:style>
  <w:style w:type="character" w:customStyle="1" w:styleId="372836375z0">
    <w:name w:val="372836375z0"/>
    <w:rPr>
      <w:rFonts w:ascii="Wingdings" w:hAnsi="Wingdings"/>
    </w:rPr>
  </w:style>
  <w:style w:type="character" w:customStyle="1" w:styleId="372836375z1">
    <w:name w:val="372836375z1"/>
    <w:rPr>
      <w:rFonts w:ascii="Courier New" w:hAnsi="Courier New" w:cs="Courier New"/>
    </w:rPr>
  </w:style>
  <w:style w:type="character" w:customStyle="1" w:styleId="372836375z3">
    <w:name w:val="372836375z3"/>
    <w:rPr>
      <w:rFonts w:ascii="Symbol" w:hAnsi="Symbol"/>
    </w:rPr>
  </w:style>
  <w:style w:type="character" w:customStyle="1" w:styleId="372836376z0">
    <w:name w:val="372836376z0"/>
    <w:rPr>
      <w:rFonts w:ascii="Symbol" w:hAnsi="Symbol"/>
    </w:rPr>
  </w:style>
  <w:style w:type="character" w:customStyle="1" w:styleId="372836377z0">
    <w:name w:val="372836377z0"/>
    <w:rPr>
      <w:rFonts w:ascii="Symbol" w:hAnsi="Symbol"/>
    </w:rPr>
  </w:style>
  <w:style w:type="character" w:customStyle="1" w:styleId="372836378z0">
    <w:name w:val="372836378z0"/>
    <w:rPr>
      <w:rFonts w:ascii="Century Gothic" w:eastAsia="Calibri" w:hAnsi="Century Gothic" w:cs="Times New Roman"/>
    </w:rPr>
  </w:style>
  <w:style w:type="character" w:customStyle="1" w:styleId="372836378z1">
    <w:name w:val="372836378z1"/>
    <w:rPr>
      <w:rFonts w:ascii="Courier New" w:hAnsi="Courier New" w:cs="Courier New"/>
    </w:rPr>
  </w:style>
  <w:style w:type="character" w:customStyle="1" w:styleId="372836378z2">
    <w:name w:val="372836378z2"/>
    <w:rPr>
      <w:rFonts w:ascii="Wingdings" w:hAnsi="Wingdings"/>
    </w:rPr>
  </w:style>
  <w:style w:type="character" w:customStyle="1" w:styleId="372836378z3">
    <w:name w:val="372836378z3"/>
    <w:rPr>
      <w:rFonts w:ascii="Symbol" w:hAnsi="Symbol"/>
    </w:rPr>
  </w:style>
  <w:style w:type="character" w:customStyle="1" w:styleId="372836379z0">
    <w:name w:val="372836379z0"/>
    <w:rPr>
      <w:rFonts w:ascii="Wingdings" w:hAnsi="Wingdings"/>
    </w:rPr>
  </w:style>
  <w:style w:type="character" w:customStyle="1" w:styleId="372836379z1">
    <w:name w:val="372836379z1"/>
    <w:rPr>
      <w:rFonts w:ascii="Courier New" w:hAnsi="Courier New" w:cs="Courier New"/>
    </w:rPr>
  </w:style>
  <w:style w:type="character" w:customStyle="1" w:styleId="372836379z3">
    <w:name w:val="372836379z3"/>
    <w:rPr>
      <w:rFonts w:ascii="Symbol" w:hAnsi="Symbol"/>
    </w:rPr>
  </w:style>
  <w:style w:type="character" w:customStyle="1" w:styleId="3728363710z1">
    <w:name w:val="3728363710z1"/>
    <w:rPr>
      <w:b/>
    </w:rPr>
  </w:style>
  <w:style w:type="character" w:customStyle="1" w:styleId="372836451z1">
    <w:name w:val="372836451z1"/>
    <w:rPr>
      <w:b/>
    </w:rPr>
  </w:style>
  <w:style w:type="character" w:customStyle="1" w:styleId="372836453z0">
    <w:name w:val="372836453z0"/>
    <w:rPr>
      <w:rFonts w:ascii="Times New Roman" w:hAnsi="Times New Roman" w:cs="Times New Roman"/>
    </w:rPr>
  </w:style>
  <w:style w:type="character" w:customStyle="1" w:styleId="372836453z1">
    <w:name w:val="372836453z1"/>
    <w:rPr>
      <w:rFonts w:ascii="Courier New" w:hAnsi="Courier New" w:cs="Courier New"/>
    </w:rPr>
  </w:style>
  <w:style w:type="character" w:customStyle="1" w:styleId="372836453z2">
    <w:name w:val="372836453z2"/>
    <w:rPr>
      <w:rFonts w:ascii="Wingdings" w:hAnsi="Wingdings"/>
    </w:rPr>
  </w:style>
  <w:style w:type="character" w:customStyle="1" w:styleId="372836453z3">
    <w:name w:val="372836453z3"/>
    <w:rPr>
      <w:rFonts w:ascii="Symbol" w:hAnsi="Symbol"/>
    </w:rPr>
  </w:style>
  <w:style w:type="character" w:customStyle="1" w:styleId="372836455z0">
    <w:name w:val="372836455z0"/>
    <w:rPr>
      <w:rFonts w:ascii="Wingdings" w:hAnsi="Wingdings"/>
    </w:rPr>
  </w:style>
  <w:style w:type="character" w:customStyle="1" w:styleId="372836455z1">
    <w:name w:val="372836455z1"/>
    <w:rPr>
      <w:rFonts w:ascii="Courier New" w:hAnsi="Courier New" w:cs="Courier New"/>
    </w:rPr>
  </w:style>
  <w:style w:type="character" w:customStyle="1" w:styleId="372836455z3">
    <w:name w:val="372836455z3"/>
    <w:rPr>
      <w:rFonts w:ascii="Symbol" w:hAnsi="Symbol"/>
    </w:rPr>
  </w:style>
  <w:style w:type="character" w:customStyle="1" w:styleId="372836456z0">
    <w:name w:val="372836456z0"/>
    <w:rPr>
      <w:rFonts w:ascii="Symbol" w:hAnsi="Symbol"/>
    </w:rPr>
  </w:style>
  <w:style w:type="character" w:customStyle="1" w:styleId="372836457z0">
    <w:name w:val="372836457z0"/>
    <w:rPr>
      <w:rFonts w:ascii="Symbol" w:hAnsi="Symbol"/>
    </w:rPr>
  </w:style>
  <w:style w:type="character" w:customStyle="1" w:styleId="372836458z0">
    <w:name w:val="372836458z0"/>
    <w:rPr>
      <w:rFonts w:ascii="Century Gothic" w:eastAsia="Calibri" w:hAnsi="Century Gothic" w:cs="Times New Roman"/>
    </w:rPr>
  </w:style>
  <w:style w:type="character" w:customStyle="1" w:styleId="372836458z1">
    <w:name w:val="372836458z1"/>
    <w:rPr>
      <w:rFonts w:ascii="Courier New" w:hAnsi="Courier New" w:cs="Courier New"/>
    </w:rPr>
  </w:style>
  <w:style w:type="character" w:customStyle="1" w:styleId="372836458z2">
    <w:name w:val="372836458z2"/>
    <w:rPr>
      <w:rFonts w:ascii="Wingdings" w:hAnsi="Wingdings"/>
    </w:rPr>
  </w:style>
  <w:style w:type="character" w:customStyle="1" w:styleId="372836458z3">
    <w:name w:val="372836458z3"/>
    <w:rPr>
      <w:rFonts w:ascii="Symbol" w:hAnsi="Symbol"/>
    </w:rPr>
  </w:style>
  <w:style w:type="character" w:customStyle="1" w:styleId="372836459z0">
    <w:name w:val="372836459z0"/>
    <w:rPr>
      <w:rFonts w:ascii="Wingdings" w:hAnsi="Wingdings"/>
    </w:rPr>
  </w:style>
  <w:style w:type="character" w:customStyle="1" w:styleId="372836459z1">
    <w:name w:val="372836459z1"/>
    <w:rPr>
      <w:rFonts w:ascii="Courier New" w:hAnsi="Courier New" w:cs="Courier New"/>
    </w:rPr>
  </w:style>
  <w:style w:type="character" w:customStyle="1" w:styleId="372836459z3">
    <w:name w:val="372836459z3"/>
    <w:rPr>
      <w:rFonts w:ascii="Symbol" w:hAnsi="Symbol"/>
    </w:rPr>
  </w:style>
  <w:style w:type="character" w:customStyle="1" w:styleId="3728364510z1">
    <w:name w:val="3728364510z1"/>
    <w:rPr>
      <w:b/>
    </w:rPr>
  </w:style>
  <w:style w:type="character" w:customStyle="1" w:styleId="372836631z1">
    <w:name w:val="372836631z1"/>
    <w:rPr>
      <w:b/>
    </w:rPr>
  </w:style>
  <w:style w:type="character" w:customStyle="1" w:styleId="372836633z0">
    <w:name w:val="372836633z0"/>
    <w:rPr>
      <w:rFonts w:ascii="Times New Roman" w:hAnsi="Times New Roman" w:cs="Times New Roman"/>
    </w:rPr>
  </w:style>
  <w:style w:type="character" w:customStyle="1" w:styleId="372836633z1">
    <w:name w:val="372836633z1"/>
    <w:rPr>
      <w:rFonts w:ascii="Courier New" w:hAnsi="Courier New" w:cs="Courier New"/>
    </w:rPr>
  </w:style>
  <w:style w:type="character" w:customStyle="1" w:styleId="372836633z2">
    <w:name w:val="372836633z2"/>
    <w:rPr>
      <w:rFonts w:ascii="Wingdings" w:hAnsi="Wingdings"/>
    </w:rPr>
  </w:style>
  <w:style w:type="character" w:customStyle="1" w:styleId="372836633z3">
    <w:name w:val="372836633z3"/>
    <w:rPr>
      <w:rFonts w:ascii="Symbol" w:hAnsi="Symbol"/>
    </w:rPr>
  </w:style>
  <w:style w:type="character" w:customStyle="1" w:styleId="372836635z0">
    <w:name w:val="372836635z0"/>
    <w:rPr>
      <w:rFonts w:ascii="Wingdings" w:hAnsi="Wingdings"/>
    </w:rPr>
  </w:style>
  <w:style w:type="character" w:customStyle="1" w:styleId="372836635z1">
    <w:name w:val="372836635z1"/>
    <w:rPr>
      <w:rFonts w:ascii="Courier New" w:hAnsi="Courier New" w:cs="Courier New"/>
    </w:rPr>
  </w:style>
  <w:style w:type="character" w:customStyle="1" w:styleId="372836635z3">
    <w:name w:val="372836635z3"/>
    <w:rPr>
      <w:rFonts w:ascii="Symbol" w:hAnsi="Symbol"/>
    </w:rPr>
  </w:style>
  <w:style w:type="character" w:customStyle="1" w:styleId="372836636z0">
    <w:name w:val="372836636z0"/>
    <w:rPr>
      <w:rFonts w:ascii="Symbol" w:hAnsi="Symbol"/>
    </w:rPr>
  </w:style>
  <w:style w:type="character" w:customStyle="1" w:styleId="372836637z0">
    <w:name w:val="372836637z0"/>
    <w:rPr>
      <w:rFonts w:ascii="Symbol" w:hAnsi="Symbol"/>
    </w:rPr>
  </w:style>
  <w:style w:type="character" w:customStyle="1" w:styleId="372836638z0">
    <w:name w:val="372836638z0"/>
    <w:rPr>
      <w:rFonts w:ascii="Century Gothic" w:eastAsia="Calibri" w:hAnsi="Century Gothic" w:cs="Times New Roman"/>
    </w:rPr>
  </w:style>
  <w:style w:type="character" w:customStyle="1" w:styleId="372836638z1">
    <w:name w:val="372836638z1"/>
    <w:rPr>
      <w:rFonts w:ascii="Courier New" w:hAnsi="Courier New" w:cs="Courier New"/>
    </w:rPr>
  </w:style>
  <w:style w:type="character" w:customStyle="1" w:styleId="372836638z2">
    <w:name w:val="372836638z2"/>
    <w:rPr>
      <w:rFonts w:ascii="Wingdings" w:hAnsi="Wingdings"/>
    </w:rPr>
  </w:style>
  <w:style w:type="character" w:customStyle="1" w:styleId="372836638z3">
    <w:name w:val="372836638z3"/>
    <w:rPr>
      <w:rFonts w:ascii="Symbol" w:hAnsi="Symbol"/>
    </w:rPr>
  </w:style>
  <w:style w:type="character" w:customStyle="1" w:styleId="372836639z0">
    <w:name w:val="372836639z0"/>
    <w:rPr>
      <w:rFonts w:ascii="Wingdings" w:hAnsi="Wingdings"/>
    </w:rPr>
  </w:style>
  <w:style w:type="character" w:customStyle="1" w:styleId="372836639z1">
    <w:name w:val="372836639z1"/>
    <w:rPr>
      <w:rFonts w:ascii="Courier New" w:hAnsi="Courier New" w:cs="Courier New"/>
    </w:rPr>
  </w:style>
  <w:style w:type="character" w:customStyle="1" w:styleId="372836639z3">
    <w:name w:val="372836639z3"/>
    <w:rPr>
      <w:rFonts w:ascii="Symbol" w:hAnsi="Symbol"/>
    </w:rPr>
  </w:style>
  <w:style w:type="character" w:customStyle="1" w:styleId="3728366310z1">
    <w:name w:val="3728366310z1"/>
    <w:rPr>
      <w:b/>
    </w:rPr>
  </w:style>
  <w:style w:type="character" w:customStyle="1" w:styleId="372836761z1">
    <w:name w:val="372836761z1"/>
    <w:rPr>
      <w:b/>
    </w:rPr>
  </w:style>
  <w:style w:type="character" w:customStyle="1" w:styleId="372836763z0">
    <w:name w:val="372836763z0"/>
    <w:rPr>
      <w:rFonts w:ascii="Times New Roman" w:hAnsi="Times New Roman" w:cs="Times New Roman"/>
    </w:rPr>
  </w:style>
  <w:style w:type="character" w:customStyle="1" w:styleId="372836763z1">
    <w:name w:val="372836763z1"/>
    <w:rPr>
      <w:rFonts w:ascii="Courier New" w:hAnsi="Courier New" w:cs="Courier New"/>
    </w:rPr>
  </w:style>
  <w:style w:type="character" w:customStyle="1" w:styleId="372836763z2">
    <w:name w:val="372836763z2"/>
    <w:rPr>
      <w:rFonts w:ascii="Wingdings" w:hAnsi="Wingdings"/>
    </w:rPr>
  </w:style>
  <w:style w:type="character" w:customStyle="1" w:styleId="372836763z3">
    <w:name w:val="372836763z3"/>
    <w:rPr>
      <w:rFonts w:ascii="Symbol" w:hAnsi="Symbol"/>
    </w:rPr>
  </w:style>
  <w:style w:type="character" w:customStyle="1" w:styleId="372836765z0">
    <w:name w:val="372836765z0"/>
    <w:rPr>
      <w:rFonts w:ascii="Wingdings" w:hAnsi="Wingdings"/>
    </w:rPr>
  </w:style>
  <w:style w:type="character" w:customStyle="1" w:styleId="372836765z1">
    <w:name w:val="372836765z1"/>
    <w:rPr>
      <w:rFonts w:ascii="Courier New" w:hAnsi="Courier New" w:cs="Courier New"/>
    </w:rPr>
  </w:style>
  <w:style w:type="character" w:customStyle="1" w:styleId="372836765z3">
    <w:name w:val="372836765z3"/>
    <w:rPr>
      <w:rFonts w:ascii="Symbol" w:hAnsi="Symbol"/>
    </w:rPr>
  </w:style>
  <w:style w:type="character" w:customStyle="1" w:styleId="372836766z0">
    <w:name w:val="372836766z0"/>
    <w:rPr>
      <w:rFonts w:ascii="Symbol" w:hAnsi="Symbol"/>
    </w:rPr>
  </w:style>
  <w:style w:type="character" w:customStyle="1" w:styleId="372836767z0">
    <w:name w:val="372836767z0"/>
    <w:rPr>
      <w:rFonts w:ascii="Symbol" w:hAnsi="Symbol"/>
    </w:rPr>
  </w:style>
  <w:style w:type="character" w:customStyle="1" w:styleId="372836768z0">
    <w:name w:val="372836768z0"/>
    <w:rPr>
      <w:rFonts w:ascii="Century Gothic" w:eastAsia="Calibri" w:hAnsi="Century Gothic" w:cs="Times New Roman"/>
    </w:rPr>
  </w:style>
  <w:style w:type="character" w:customStyle="1" w:styleId="372836768z1">
    <w:name w:val="372836768z1"/>
    <w:rPr>
      <w:rFonts w:ascii="Courier New" w:hAnsi="Courier New" w:cs="Courier New"/>
    </w:rPr>
  </w:style>
  <w:style w:type="character" w:customStyle="1" w:styleId="372836768z2">
    <w:name w:val="372836768z2"/>
    <w:rPr>
      <w:rFonts w:ascii="Wingdings" w:hAnsi="Wingdings"/>
    </w:rPr>
  </w:style>
  <w:style w:type="character" w:customStyle="1" w:styleId="372836768z3">
    <w:name w:val="372836768z3"/>
    <w:rPr>
      <w:rFonts w:ascii="Symbol" w:hAnsi="Symbol"/>
    </w:rPr>
  </w:style>
  <w:style w:type="character" w:customStyle="1" w:styleId="372836769z0">
    <w:name w:val="372836769z0"/>
    <w:rPr>
      <w:rFonts w:ascii="Wingdings" w:hAnsi="Wingdings"/>
    </w:rPr>
  </w:style>
  <w:style w:type="character" w:customStyle="1" w:styleId="372836769z1">
    <w:name w:val="372836769z1"/>
    <w:rPr>
      <w:rFonts w:ascii="Courier New" w:hAnsi="Courier New" w:cs="Courier New"/>
    </w:rPr>
  </w:style>
  <w:style w:type="character" w:customStyle="1" w:styleId="372836769z3">
    <w:name w:val="372836769z3"/>
    <w:rPr>
      <w:rFonts w:ascii="Symbol" w:hAnsi="Symbol"/>
    </w:rPr>
  </w:style>
  <w:style w:type="character" w:customStyle="1" w:styleId="3728367610z1">
    <w:name w:val="3728367610z1"/>
    <w:rPr>
      <w:b/>
    </w:rPr>
  </w:style>
  <w:style w:type="character" w:customStyle="1" w:styleId="372836841z1">
    <w:name w:val="372836841z1"/>
    <w:rPr>
      <w:b/>
    </w:rPr>
  </w:style>
  <w:style w:type="character" w:customStyle="1" w:styleId="372836843z0">
    <w:name w:val="372836843z0"/>
    <w:rPr>
      <w:rFonts w:ascii="Times New Roman" w:hAnsi="Times New Roman" w:cs="Times New Roman"/>
    </w:rPr>
  </w:style>
  <w:style w:type="character" w:customStyle="1" w:styleId="372836843z1">
    <w:name w:val="372836843z1"/>
    <w:rPr>
      <w:rFonts w:ascii="Courier New" w:hAnsi="Courier New" w:cs="Courier New"/>
    </w:rPr>
  </w:style>
  <w:style w:type="character" w:customStyle="1" w:styleId="372836843z2">
    <w:name w:val="372836843z2"/>
    <w:rPr>
      <w:rFonts w:ascii="Wingdings" w:hAnsi="Wingdings"/>
    </w:rPr>
  </w:style>
  <w:style w:type="character" w:customStyle="1" w:styleId="372836843z3">
    <w:name w:val="372836843z3"/>
    <w:rPr>
      <w:rFonts w:ascii="Symbol" w:hAnsi="Symbol"/>
    </w:rPr>
  </w:style>
  <w:style w:type="character" w:customStyle="1" w:styleId="372836845z0">
    <w:name w:val="372836845z0"/>
    <w:rPr>
      <w:rFonts w:ascii="Wingdings" w:hAnsi="Wingdings"/>
    </w:rPr>
  </w:style>
  <w:style w:type="character" w:customStyle="1" w:styleId="372836845z1">
    <w:name w:val="372836845z1"/>
    <w:rPr>
      <w:rFonts w:ascii="Courier New" w:hAnsi="Courier New" w:cs="Courier New"/>
    </w:rPr>
  </w:style>
  <w:style w:type="character" w:customStyle="1" w:styleId="372836845z3">
    <w:name w:val="372836845z3"/>
    <w:rPr>
      <w:rFonts w:ascii="Symbol" w:hAnsi="Symbol"/>
    </w:rPr>
  </w:style>
  <w:style w:type="character" w:customStyle="1" w:styleId="372836846z0">
    <w:name w:val="372836846z0"/>
    <w:rPr>
      <w:rFonts w:ascii="Symbol" w:hAnsi="Symbol"/>
    </w:rPr>
  </w:style>
  <w:style w:type="character" w:customStyle="1" w:styleId="372836847z0">
    <w:name w:val="372836847z0"/>
    <w:rPr>
      <w:rFonts w:ascii="Symbol" w:hAnsi="Symbol"/>
    </w:rPr>
  </w:style>
  <w:style w:type="character" w:customStyle="1" w:styleId="372836848z0">
    <w:name w:val="372836848z0"/>
    <w:rPr>
      <w:rFonts w:ascii="Century Gothic" w:eastAsia="Calibri" w:hAnsi="Century Gothic" w:cs="Times New Roman"/>
    </w:rPr>
  </w:style>
  <w:style w:type="character" w:customStyle="1" w:styleId="372836848z1">
    <w:name w:val="372836848z1"/>
    <w:rPr>
      <w:rFonts w:ascii="Courier New" w:hAnsi="Courier New" w:cs="Courier New"/>
    </w:rPr>
  </w:style>
  <w:style w:type="character" w:customStyle="1" w:styleId="372836848z2">
    <w:name w:val="372836848z2"/>
    <w:rPr>
      <w:rFonts w:ascii="Wingdings" w:hAnsi="Wingdings"/>
    </w:rPr>
  </w:style>
  <w:style w:type="character" w:customStyle="1" w:styleId="372836848z3">
    <w:name w:val="372836848z3"/>
    <w:rPr>
      <w:rFonts w:ascii="Symbol" w:hAnsi="Symbol"/>
    </w:rPr>
  </w:style>
  <w:style w:type="character" w:customStyle="1" w:styleId="372836849z0">
    <w:name w:val="372836849z0"/>
    <w:rPr>
      <w:rFonts w:ascii="Wingdings" w:hAnsi="Wingdings"/>
    </w:rPr>
  </w:style>
  <w:style w:type="character" w:customStyle="1" w:styleId="372836849z1">
    <w:name w:val="372836849z1"/>
    <w:rPr>
      <w:rFonts w:ascii="Courier New" w:hAnsi="Courier New" w:cs="Courier New"/>
    </w:rPr>
  </w:style>
  <w:style w:type="character" w:customStyle="1" w:styleId="372836849z3">
    <w:name w:val="372836849z3"/>
    <w:rPr>
      <w:rFonts w:ascii="Symbol" w:hAnsi="Symbol"/>
    </w:rPr>
  </w:style>
  <w:style w:type="character" w:customStyle="1" w:styleId="3728368410z1">
    <w:name w:val="3728368410z1"/>
    <w:rPr>
      <w:b/>
    </w:rPr>
  </w:style>
  <w:style w:type="character" w:customStyle="1" w:styleId="372836951z1">
    <w:name w:val="372836951z1"/>
    <w:rPr>
      <w:b/>
    </w:rPr>
  </w:style>
  <w:style w:type="character" w:customStyle="1" w:styleId="372836953z0">
    <w:name w:val="372836953z0"/>
    <w:rPr>
      <w:rFonts w:ascii="Times New Roman" w:hAnsi="Times New Roman" w:cs="Times New Roman"/>
    </w:rPr>
  </w:style>
  <w:style w:type="character" w:customStyle="1" w:styleId="372836953z1">
    <w:name w:val="372836953z1"/>
    <w:rPr>
      <w:rFonts w:ascii="Courier New" w:hAnsi="Courier New" w:cs="Courier New"/>
    </w:rPr>
  </w:style>
  <w:style w:type="character" w:customStyle="1" w:styleId="372836953z2">
    <w:name w:val="372836953z2"/>
    <w:rPr>
      <w:rFonts w:ascii="Wingdings" w:hAnsi="Wingdings"/>
    </w:rPr>
  </w:style>
  <w:style w:type="character" w:customStyle="1" w:styleId="372836953z3">
    <w:name w:val="372836953z3"/>
    <w:rPr>
      <w:rFonts w:ascii="Symbol" w:hAnsi="Symbol"/>
    </w:rPr>
  </w:style>
  <w:style w:type="character" w:customStyle="1" w:styleId="372836955z0">
    <w:name w:val="372836955z0"/>
    <w:rPr>
      <w:rFonts w:ascii="Wingdings" w:hAnsi="Wingdings"/>
    </w:rPr>
  </w:style>
  <w:style w:type="character" w:customStyle="1" w:styleId="372836955z1">
    <w:name w:val="372836955z1"/>
    <w:rPr>
      <w:rFonts w:ascii="Courier New" w:hAnsi="Courier New" w:cs="Courier New"/>
    </w:rPr>
  </w:style>
  <w:style w:type="character" w:customStyle="1" w:styleId="372836955z3">
    <w:name w:val="372836955z3"/>
    <w:rPr>
      <w:rFonts w:ascii="Symbol" w:hAnsi="Symbol"/>
    </w:rPr>
  </w:style>
  <w:style w:type="character" w:customStyle="1" w:styleId="372836956z0">
    <w:name w:val="372836956z0"/>
    <w:rPr>
      <w:rFonts w:ascii="Symbol" w:hAnsi="Symbol"/>
    </w:rPr>
  </w:style>
  <w:style w:type="character" w:customStyle="1" w:styleId="372836957z0">
    <w:name w:val="372836957z0"/>
    <w:rPr>
      <w:rFonts w:ascii="Symbol" w:hAnsi="Symbol"/>
    </w:rPr>
  </w:style>
  <w:style w:type="character" w:customStyle="1" w:styleId="372836958z0">
    <w:name w:val="372836958z0"/>
    <w:rPr>
      <w:rFonts w:ascii="Century Gothic" w:eastAsia="Calibri" w:hAnsi="Century Gothic" w:cs="Times New Roman"/>
    </w:rPr>
  </w:style>
  <w:style w:type="character" w:customStyle="1" w:styleId="372836958z1">
    <w:name w:val="372836958z1"/>
    <w:rPr>
      <w:rFonts w:ascii="Courier New" w:hAnsi="Courier New" w:cs="Courier New"/>
    </w:rPr>
  </w:style>
  <w:style w:type="character" w:customStyle="1" w:styleId="372836958z2">
    <w:name w:val="372836958z2"/>
    <w:rPr>
      <w:rFonts w:ascii="Wingdings" w:hAnsi="Wingdings"/>
    </w:rPr>
  </w:style>
  <w:style w:type="character" w:customStyle="1" w:styleId="372836958z3">
    <w:name w:val="372836958z3"/>
    <w:rPr>
      <w:rFonts w:ascii="Symbol" w:hAnsi="Symbol"/>
    </w:rPr>
  </w:style>
  <w:style w:type="character" w:customStyle="1" w:styleId="372836959z0">
    <w:name w:val="372836959z0"/>
    <w:rPr>
      <w:rFonts w:ascii="Wingdings" w:hAnsi="Wingdings"/>
    </w:rPr>
  </w:style>
  <w:style w:type="character" w:customStyle="1" w:styleId="372836959z1">
    <w:name w:val="372836959z1"/>
    <w:rPr>
      <w:rFonts w:ascii="Courier New" w:hAnsi="Courier New" w:cs="Courier New"/>
    </w:rPr>
  </w:style>
  <w:style w:type="character" w:customStyle="1" w:styleId="372836959z3">
    <w:name w:val="372836959z3"/>
    <w:rPr>
      <w:rFonts w:ascii="Symbol" w:hAnsi="Symbol"/>
    </w:rPr>
  </w:style>
  <w:style w:type="character" w:customStyle="1" w:styleId="3728369510z1">
    <w:name w:val="3728369510z1"/>
    <w:rPr>
      <w:b/>
    </w:rPr>
  </w:style>
  <w:style w:type="character" w:customStyle="1" w:styleId="372837041z1">
    <w:name w:val="372837041z1"/>
    <w:rPr>
      <w:b/>
    </w:rPr>
  </w:style>
  <w:style w:type="character" w:customStyle="1" w:styleId="372837043z0">
    <w:name w:val="372837043z0"/>
    <w:rPr>
      <w:rFonts w:ascii="Times New Roman" w:hAnsi="Times New Roman" w:cs="Times New Roman"/>
    </w:rPr>
  </w:style>
  <w:style w:type="character" w:customStyle="1" w:styleId="372837043z1">
    <w:name w:val="372837043z1"/>
    <w:rPr>
      <w:rFonts w:ascii="Courier New" w:hAnsi="Courier New" w:cs="Courier New"/>
    </w:rPr>
  </w:style>
  <w:style w:type="character" w:customStyle="1" w:styleId="372837043z2">
    <w:name w:val="372837043z2"/>
    <w:rPr>
      <w:rFonts w:ascii="Wingdings" w:hAnsi="Wingdings"/>
    </w:rPr>
  </w:style>
  <w:style w:type="character" w:customStyle="1" w:styleId="372837043z3">
    <w:name w:val="372837043z3"/>
    <w:rPr>
      <w:rFonts w:ascii="Symbol" w:hAnsi="Symbol"/>
    </w:rPr>
  </w:style>
  <w:style w:type="character" w:customStyle="1" w:styleId="372837045z0">
    <w:name w:val="372837045z0"/>
    <w:rPr>
      <w:rFonts w:ascii="Wingdings" w:hAnsi="Wingdings"/>
    </w:rPr>
  </w:style>
  <w:style w:type="character" w:customStyle="1" w:styleId="372837045z1">
    <w:name w:val="372837045z1"/>
    <w:rPr>
      <w:rFonts w:ascii="Courier New" w:hAnsi="Courier New" w:cs="Courier New"/>
    </w:rPr>
  </w:style>
  <w:style w:type="character" w:customStyle="1" w:styleId="372837045z3">
    <w:name w:val="372837045z3"/>
    <w:rPr>
      <w:rFonts w:ascii="Symbol" w:hAnsi="Symbol"/>
    </w:rPr>
  </w:style>
  <w:style w:type="character" w:customStyle="1" w:styleId="372837046z0">
    <w:name w:val="372837046z0"/>
    <w:rPr>
      <w:rFonts w:ascii="Symbol" w:hAnsi="Symbol"/>
    </w:rPr>
  </w:style>
  <w:style w:type="character" w:customStyle="1" w:styleId="372837047z0">
    <w:name w:val="372837047z0"/>
    <w:rPr>
      <w:rFonts w:ascii="Symbol" w:hAnsi="Symbol"/>
    </w:rPr>
  </w:style>
  <w:style w:type="character" w:customStyle="1" w:styleId="372837048z0">
    <w:name w:val="372837048z0"/>
    <w:rPr>
      <w:rFonts w:ascii="Century Gothic" w:eastAsia="Calibri" w:hAnsi="Century Gothic" w:cs="Times New Roman"/>
    </w:rPr>
  </w:style>
  <w:style w:type="character" w:customStyle="1" w:styleId="372837048z1">
    <w:name w:val="372837048z1"/>
    <w:rPr>
      <w:rFonts w:ascii="Courier New" w:hAnsi="Courier New" w:cs="Courier New"/>
    </w:rPr>
  </w:style>
  <w:style w:type="character" w:customStyle="1" w:styleId="372837048z2">
    <w:name w:val="372837048z2"/>
    <w:rPr>
      <w:rFonts w:ascii="Wingdings" w:hAnsi="Wingdings"/>
    </w:rPr>
  </w:style>
  <w:style w:type="character" w:customStyle="1" w:styleId="372837048z3">
    <w:name w:val="372837048z3"/>
    <w:rPr>
      <w:rFonts w:ascii="Symbol" w:hAnsi="Symbol"/>
    </w:rPr>
  </w:style>
  <w:style w:type="character" w:customStyle="1" w:styleId="372837049z0">
    <w:name w:val="372837049z0"/>
    <w:rPr>
      <w:rFonts w:ascii="Wingdings" w:hAnsi="Wingdings"/>
    </w:rPr>
  </w:style>
  <w:style w:type="character" w:customStyle="1" w:styleId="372837049z1">
    <w:name w:val="372837049z1"/>
    <w:rPr>
      <w:rFonts w:ascii="Courier New" w:hAnsi="Courier New" w:cs="Courier New"/>
    </w:rPr>
  </w:style>
  <w:style w:type="character" w:customStyle="1" w:styleId="372837049z3">
    <w:name w:val="372837049z3"/>
    <w:rPr>
      <w:rFonts w:ascii="Symbol" w:hAnsi="Symbol"/>
    </w:rPr>
  </w:style>
  <w:style w:type="character" w:customStyle="1" w:styleId="3728370410z1">
    <w:name w:val="3728370410z1"/>
    <w:rPr>
      <w:b/>
    </w:rPr>
  </w:style>
  <w:style w:type="character" w:customStyle="1" w:styleId="372837131z1">
    <w:name w:val="372837131z1"/>
    <w:rPr>
      <w:b/>
    </w:rPr>
  </w:style>
  <w:style w:type="character" w:customStyle="1" w:styleId="372837133z0">
    <w:name w:val="372837133z0"/>
    <w:rPr>
      <w:rFonts w:ascii="Times New Roman" w:hAnsi="Times New Roman" w:cs="Times New Roman"/>
    </w:rPr>
  </w:style>
  <w:style w:type="character" w:customStyle="1" w:styleId="372837133z1">
    <w:name w:val="372837133z1"/>
    <w:rPr>
      <w:rFonts w:ascii="Courier New" w:hAnsi="Courier New" w:cs="Courier New"/>
    </w:rPr>
  </w:style>
  <w:style w:type="character" w:customStyle="1" w:styleId="372837133z2">
    <w:name w:val="372837133z2"/>
    <w:rPr>
      <w:rFonts w:ascii="Wingdings" w:hAnsi="Wingdings"/>
    </w:rPr>
  </w:style>
  <w:style w:type="character" w:customStyle="1" w:styleId="372837133z3">
    <w:name w:val="372837133z3"/>
    <w:rPr>
      <w:rFonts w:ascii="Symbol" w:hAnsi="Symbol"/>
    </w:rPr>
  </w:style>
  <w:style w:type="character" w:customStyle="1" w:styleId="372837135z0">
    <w:name w:val="372837135z0"/>
    <w:rPr>
      <w:rFonts w:ascii="Wingdings" w:hAnsi="Wingdings"/>
    </w:rPr>
  </w:style>
  <w:style w:type="character" w:customStyle="1" w:styleId="372837135z1">
    <w:name w:val="372837135z1"/>
    <w:rPr>
      <w:rFonts w:ascii="Courier New" w:hAnsi="Courier New" w:cs="Courier New"/>
    </w:rPr>
  </w:style>
  <w:style w:type="character" w:customStyle="1" w:styleId="372837135z3">
    <w:name w:val="372837135z3"/>
    <w:rPr>
      <w:rFonts w:ascii="Symbol" w:hAnsi="Symbol"/>
    </w:rPr>
  </w:style>
  <w:style w:type="character" w:customStyle="1" w:styleId="372837136z0">
    <w:name w:val="372837136z0"/>
    <w:rPr>
      <w:rFonts w:ascii="Symbol" w:hAnsi="Symbol"/>
    </w:rPr>
  </w:style>
  <w:style w:type="character" w:customStyle="1" w:styleId="372837137z0">
    <w:name w:val="372837137z0"/>
    <w:rPr>
      <w:rFonts w:ascii="Symbol" w:hAnsi="Symbol"/>
    </w:rPr>
  </w:style>
  <w:style w:type="character" w:customStyle="1" w:styleId="372837138z0">
    <w:name w:val="372837138z0"/>
    <w:rPr>
      <w:rFonts w:ascii="Century Gothic" w:eastAsia="Calibri" w:hAnsi="Century Gothic" w:cs="Times New Roman"/>
    </w:rPr>
  </w:style>
  <w:style w:type="character" w:customStyle="1" w:styleId="372837138z1">
    <w:name w:val="372837138z1"/>
    <w:rPr>
      <w:rFonts w:ascii="Courier New" w:hAnsi="Courier New" w:cs="Courier New"/>
    </w:rPr>
  </w:style>
  <w:style w:type="character" w:customStyle="1" w:styleId="372837138z2">
    <w:name w:val="372837138z2"/>
    <w:rPr>
      <w:rFonts w:ascii="Wingdings" w:hAnsi="Wingdings"/>
    </w:rPr>
  </w:style>
  <w:style w:type="character" w:customStyle="1" w:styleId="372837138z3">
    <w:name w:val="372837138z3"/>
    <w:rPr>
      <w:rFonts w:ascii="Symbol" w:hAnsi="Symbol"/>
    </w:rPr>
  </w:style>
  <w:style w:type="character" w:customStyle="1" w:styleId="372837139z0">
    <w:name w:val="372837139z0"/>
    <w:rPr>
      <w:rFonts w:ascii="Wingdings" w:hAnsi="Wingdings"/>
    </w:rPr>
  </w:style>
  <w:style w:type="character" w:customStyle="1" w:styleId="372837139z1">
    <w:name w:val="372837139z1"/>
    <w:rPr>
      <w:rFonts w:ascii="Courier New" w:hAnsi="Courier New" w:cs="Courier New"/>
    </w:rPr>
  </w:style>
  <w:style w:type="character" w:customStyle="1" w:styleId="372837139z3">
    <w:name w:val="372837139z3"/>
    <w:rPr>
      <w:rFonts w:ascii="Symbol" w:hAnsi="Symbol"/>
    </w:rPr>
  </w:style>
  <w:style w:type="character" w:customStyle="1" w:styleId="3728371310z1">
    <w:name w:val="3728371310z1"/>
    <w:rPr>
      <w:b/>
    </w:rPr>
  </w:style>
  <w:style w:type="character" w:customStyle="1" w:styleId="372837241z1">
    <w:name w:val="372837241z1"/>
    <w:rPr>
      <w:b/>
    </w:rPr>
  </w:style>
  <w:style w:type="character" w:customStyle="1" w:styleId="372837243z0">
    <w:name w:val="372837243z0"/>
    <w:rPr>
      <w:rFonts w:ascii="Times New Roman" w:hAnsi="Times New Roman" w:cs="Times New Roman"/>
    </w:rPr>
  </w:style>
  <w:style w:type="character" w:customStyle="1" w:styleId="372837243z1">
    <w:name w:val="372837243z1"/>
    <w:rPr>
      <w:rFonts w:ascii="Courier New" w:hAnsi="Courier New" w:cs="Courier New"/>
    </w:rPr>
  </w:style>
  <w:style w:type="character" w:customStyle="1" w:styleId="372837243z2">
    <w:name w:val="372837243z2"/>
    <w:rPr>
      <w:rFonts w:ascii="Wingdings" w:hAnsi="Wingdings"/>
    </w:rPr>
  </w:style>
  <w:style w:type="character" w:customStyle="1" w:styleId="372837243z3">
    <w:name w:val="372837243z3"/>
    <w:rPr>
      <w:rFonts w:ascii="Symbol" w:hAnsi="Symbol"/>
    </w:rPr>
  </w:style>
  <w:style w:type="character" w:customStyle="1" w:styleId="372837245z0">
    <w:name w:val="372837245z0"/>
    <w:rPr>
      <w:rFonts w:ascii="Wingdings" w:hAnsi="Wingdings"/>
    </w:rPr>
  </w:style>
  <w:style w:type="character" w:customStyle="1" w:styleId="372837245z1">
    <w:name w:val="372837245z1"/>
    <w:rPr>
      <w:rFonts w:ascii="Courier New" w:hAnsi="Courier New" w:cs="Courier New"/>
    </w:rPr>
  </w:style>
  <w:style w:type="character" w:customStyle="1" w:styleId="372837245z3">
    <w:name w:val="372837245z3"/>
    <w:rPr>
      <w:rFonts w:ascii="Symbol" w:hAnsi="Symbol"/>
    </w:rPr>
  </w:style>
  <w:style w:type="character" w:customStyle="1" w:styleId="372837246z0">
    <w:name w:val="372837246z0"/>
    <w:rPr>
      <w:rFonts w:ascii="Symbol" w:hAnsi="Symbol"/>
    </w:rPr>
  </w:style>
  <w:style w:type="character" w:customStyle="1" w:styleId="372837247z0">
    <w:name w:val="372837247z0"/>
    <w:rPr>
      <w:rFonts w:ascii="Symbol" w:hAnsi="Symbol"/>
    </w:rPr>
  </w:style>
  <w:style w:type="character" w:customStyle="1" w:styleId="372837248z0">
    <w:name w:val="372837248z0"/>
    <w:rPr>
      <w:rFonts w:ascii="Century Gothic" w:eastAsia="Calibri" w:hAnsi="Century Gothic" w:cs="Times New Roman"/>
    </w:rPr>
  </w:style>
  <w:style w:type="character" w:customStyle="1" w:styleId="372837248z1">
    <w:name w:val="372837248z1"/>
    <w:rPr>
      <w:rFonts w:ascii="Courier New" w:hAnsi="Courier New" w:cs="Courier New"/>
    </w:rPr>
  </w:style>
  <w:style w:type="character" w:customStyle="1" w:styleId="372837248z2">
    <w:name w:val="372837248z2"/>
    <w:rPr>
      <w:rFonts w:ascii="Wingdings" w:hAnsi="Wingdings"/>
    </w:rPr>
  </w:style>
  <w:style w:type="character" w:customStyle="1" w:styleId="372837248z3">
    <w:name w:val="372837248z3"/>
    <w:rPr>
      <w:rFonts w:ascii="Symbol" w:hAnsi="Symbol"/>
    </w:rPr>
  </w:style>
  <w:style w:type="character" w:customStyle="1" w:styleId="372837249z0">
    <w:name w:val="372837249z0"/>
    <w:rPr>
      <w:rFonts w:ascii="Wingdings" w:hAnsi="Wingdings"/>
    </w:rPr>
  </w:style>
  <w:style w:type="character" w:customStyle="1" w:styleId="372837249z1">
    <w:name w:val="372837249z1"/>
    <w:rPr>
      <w:rFonts w:ascii="Courier New" w:hAnsi="Courier New" w:cs="Courier New"/>
    </w:rPr>
  </w:style>
  <w:style w:type="character" w:customStyle="1" w:styleId="372837249z3">
    <w:name w:val="372837249z3"/>
    <w:rPr>
      <w:rFonts w:ascii="Symbol" w:hAnsi="Symbol"/>
    </w:rPr>
  </w:style>
  <w:style w:type="character" w:customStyle="1" w:styleId="3728372410z1">
    <w:name w:val="3728372410z1"/>
    <w:rPr>
      <w:b/>
    </w:rPr>
  </w:style>
  <w:style w:type="character" w:customStyle="1" w:styleId="372837381z1">
    <w:name w:val="372837381z1"/>
    <w:rPr>
      <w:b/>
    </w:rPr>
  </w:style>
  <w:style w:type="character" w:customStyle="1" w:styleId="372837383z0">
    <w:name w:val="372837383z0"/>
    <w:rPr>
      <w:rFonts w:ascii="Times New Roman" w:hAnsi="Times New Roman" w:cs="Times New Roman"/>
    </w:rPr>
  </w:style>
  <w:style w:type="character" w:customStyle="1" w:styleId="372837383z1">
    <w:name w:val="372837383z1"/>
    <w:rPr>
      <w:rFonts w:ascii="Courier New" w:hAnsi="Courier New" w:cs="Courier New"/>
    </w:rPr>
  </w:style>
  <w:style w:type="character" w:customStyle="1" w:styleId="372837383z2">
    <w:name w:val="372837383z2"/>
    <w:rPr>
      <w:rFonts w:ascii="Wingdings" w:hAnsi="Wingdings"/>
    </w:rPr>
  </w:style>
  <w:style w:type="character" w:customStyle="1" w:styleId="372837383z3">
    <w:name w:val="372837383z3"/>
    <w:rPr>
      <w:rFonts w:ascii="Symbol" w:hAnsi="Symbol"/>
    </w:rPr>
  </w:style>
  <w:style w:type="character" w:customStyle="1" w:styleId="372837385z0">
    <w:name w:val="372837385z0"/>
    <w:rPr>
      <w:rFonts w:ascii="Wingdings" w:hAnsi="Wingdings"/>
    </w:rPr>
  </w:style>
  <w:style w:type="character" w:customStyle="1" w:styleId="372837385z1">
    <w:name w:val="372837385z1"/>
    <w:rPr>
      <w:rFonts w:ascii="Courier New" w:hAnsi="Courier New" w:cs="Courier New"/>
    </w:rPr>
  </w:style>
  <w:style w:type="character" w:customStyle="1" w:styleId="372837385z3">
    <w:name w:val="372837385z3"/>
    <w:rPr>
      <w:rFonts w:ascii="Symbol" w:hAnsi="Symbol"/>
    </w:rPr>
  </w:style>
  <w:style w:type="character" w:customStyle="1" w:styleId="372837386z0">
    <w:name w:val="372837386z0"/>
    <w:rPr>
      <w:rFonts w:ascii="Symbol" w:hAnsi="Symbol"/>
    </w:rPr>
  </w:style>
  <w:style w:type="character" w:customStyle="1" w:styleId="372837387z0">
    <w:name w:val="372837387z0"/>
    <w:rPr>
      <w:rFonts w:ascii="Symbol" w:hAnsi="Symbol"/>
    </w:rPr>
  </w:style>
  <w:style w:type="character" w:customStyle="1" w:styleId="372837388z0">
    <w:name w:val="372837388z0"/>
    <w:rPr>
      <w:rFonts w:ascii="Century Gothic" w:eastAsia="Calibri" w:hAnsi="Century Gothic" w:cs="Times New Roman"/>
    </w:rPr>
  </w:style>
  <w:style w:type="character" w:customStyle="1" w:styleId="372837388z1">
    <w:name w:val="372837388z1"/>
    <w:rPr>
      <w:rFonts w:ascii="Courier New" w:hAnsi="Courier New" w:cs="Courier New"/>
    </w:rPr>
  </w:style>
  <w:style w:type="character" w:customStyle="1" w:styleId="372837388z2">
    <w:name w:val="372837388z2"/>
    <w:rPr>
      <w:rFonts w:ascii="Wingdings" w:hAnsi="Wingdings"/>
    </w:rPr>
  </w:style>
  <w:style w:type="character" w:customStyle="1" w:styleId="372837388z3">
    <w:name w:val="372837388z3"/>
    <w:rPr>
      <w:rFonts w:ascii="Symbol" w:hAnsi="Symbol"/>
    </w:rPr>
  </w:style>
  <w:style w:type="character" w:customStyle="1" w:styleId="372837389z0">
    <w:name w:val="372837389z0"/>
    <w:rPr>
      <w:rFonts w:ascii="Wingdings" w:hAnsi="Wingdings"/>
    </w:rPr>
  </w:style>
  <w:style w:type="character" w:customStyle="1" w:styleId="372837389z1">
    <w:name w:val="372837389z1"/>
    <w:rPr>
      <w:rFonts w:ascii="Courier New" w:hAnsi="Courier New" w:cs="Courier New"/>
    </w:rPr>
  </w:style>
  <w:style w:type="character" w:customStyle="1" w:styleId="372837389z3">
    <w:name w:val="372837389z3"/>
    <w:rPr>
      <w:rFonts w:ascii="Symbol" w:hAnsi="Symbol"/>
    </w:rPr>
  </w:style>
  <w:style w:type="character" w:customStyle="1" w:styleId="3728373810z1">
    <w:name w:val="3728373810z1"/>
    <w:rPr>
      <w:b/>
    </w:rPr>
  </w:style>
  <w:style w:type="character" w:customStyle="1" w:styleId="372837491z1">
    <w:name w:val="372837491z1"/>
    <w:rPr>
      <w:b/>
    </w:rPr>
  </w:style>
  <w:style w:type="character" w:customStyle="1" w:styleId="372837493z0">
    <w:name w:val="372837493z0"/>
    <w:rPr>
      <w:rFonts w:ascii="Times New Roman" w:hAnsi="Times New Roman" w:cs="Times New Roman"/>
    </w:rPr>
  </w:style>
  <w:style w:type="character" w:customStyle="1" w:styleId="372837493z1">
    <w:name w:val="372837493z1"/>
    <w:rPr>
      <w:rFonts w:ascii="Courier New" w:hAnsi="Courier New" w:cs="Courier New"/>
    </w:rPr>
  </w:style>
  <w:style w:type="character" w:customStyle="1" w:styleId="372837493z2">
    <w:name w:val="372837493z2"/>
    <w:rPr>
      <w:rFonts w:ascii="Wingdings" w:hAnsi="Wingdings"/>
    </w:rPr>
  </w:style>
  <w:style w:type="character" w:customStyle="1" w:styleId="372837493z3">
    <w:name w:val="372837493z3"/>
    <w:rPr>
      <w:rFonts w:ascii="Symbol" w:hAnsi="Symbol"/>
    </w:rPr>
  </w:style>
  <w:style w:type="character" w:customStyle="1" w:styleId="372837495z0">
    <w:name w:val="372837495z0"/>
    <w:rPr>
      <w:rFonts w:ascii="Wingdings" w:hAnsi="Wingdings"/>
    </w:rPr>
  </w:style>
  <w:style w:type="character" w:customStyle="1" w:styleId="372837495z1">
    <w:name w:val="372837495z1"/>
    <w:rPr>
      <w:rFonts w:ascii="Courier New" w:hAnsi="Courier New" w:cs="Courier New"/>
    </w:rPr>
  </w:style>
  <w:style w:type="character" w:customStyle="1" w:styleId="372837495z3">
    <w:name w:val="372837495z3"/>
    <w:rPr>
      <w:rFonts w:ascii="Symbol" w:hAnsi="Symbol"/>
    </w:rPr>
  </w:style>
  <w:style w:type="character" w:customStyle="1" w:styleId="372837496z0">
    <w:name w:val="372837496z0"/>
    <w:rPr>
      <w:rFonts w:ascii="Symbol" w:hAnsi="Symbol"/>
    </w:rPr>
  </w:style>
  <w:style w:type="character" w:customStyle="1" w:styleId="372837497z0">
    <w:name w:val="372837497z0"/>
    <w:rPr>
      <w:rFonts w:ascii="Symbol" w:hAnsi="Symbol"/>
    </w:rPr>
  </w:style>
  <w:style w:type="character" w:customStyle="1" w:styleId="372837498z0">
    <w:name w:val="372837498z0"/>
    <w:rPr>
      <w:rFonts w:ascii="Century Gothic" w:eastAsia="Calibri" w:hAnsi="Century Gothic" w:cs="Times New Roman"/>
    </w:rPr>
  </w:style>
  <w:style w:type="character" w:customStyle="1" w:styleId="372837498z1">
    <w:name w:val="372837498z1"/>
    <w:rPr>
      <w:rFonts w:ascii="Courier New" w:hAnsi="Courier New" w:cs="Courier New"/>
    </w:rPr>
  </w:style>
  <w:style w:type="character" w:customStyle="1" w:styleId="372837498z2">
    <w:name w:val="372837498z2"/>
    <w:rPr>
      <w:rFonts w:ascii="Wingdings" w:hAnsi="Wingdings"/>
    </w:rPr>
  </w:style>
  <w:style w:type="character" w:customStyle="1" w:styleId="372837498z3">
    <w:name w:val="372837498z3"/>
    <w:rPr>
      <w:rFonts w:ascii="Symbol" w:hAnsi="Symbol"/>
    </w:rPr>
  </w:style>
  <w:style w:type="character" w:customStyle="1" w:styleId="372837499z0">
    <w:name w:val="372837499z0"/>
    <w:rPr>
      <w:rFonts w:ascii="Wingdings" w:hAnsi="Wingdings"/>
    </w:rPr>
  </w:style>
  <w:style w:type="character" w:customStyle="1" w:styleId="372837499z1">
    <w:name w:val="372837499z1"/>
    <w:rPr>
      <w:rFonts w:ascii="Courier New" w:hAnsi="Courier New" w:cs="Courier New"/>
    </w:rPr>
  </w:style>
  <w:style w:type="character" w:customStyle="1" w:styleId="372837499z3">
    <w:name w:val="372837499z3"/>
    <w:rPr>
      <w:rFonts w:ascii="Symbol" w:hAnsi="Symbol"/>
    </w:rPr>
  </w:style>
  <w:style w:type="character" w:customStyle="1" w:styleId="3728374910z1">
    <w:name w:val="3728374910z1"/>
    <w:rPr>
      <w:b/>
    </w:rPr>
  </w:style>
  <w:style w:type="paragraph" w:customStyle="1" w:styleId="Intestazione2">
    <w:name w:val="Intestazione2"/>
    <w:basedOn w:val="Normale"/>
    <w:next w:val="Corpotesto"/>
    <w:pPr>
      <w:keepNext/>
      <w:spacing w:before="240" w:after="120"/>
    </w:pPr>
    <w:rPr>
      <w:rFonts w:ascii="Arial" w:hAnsi="Arial" w:cs="Tahoma"/>
      <w:sz w:val="28"/>
      <w:szCs w:val="28"/>
    </w:rPr>
  </w:style>
  <w:style w:type="paragraph" w:styleId="Corpotesto">
    <w:name w:val="Body Text"/>
    <w:basedOn w:val="Normale"/>
    <w:semiHidden/>
    <w:pPr>
      <w:spacing w:after="120"/>
    </w:pPr>
  </w:style>
  <w:style w:type="paragraph" w:styleId="Elenco">
    <w:name w:val="List"/>
    <w:basedOn w:val="Corpotesto"/>
    <w:semiHidden/>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rPr>
  </w:style>
  <w:style w:type="paragraph" w:customStyle="1" w:styleId="Intestazioneindice">
    <w:name w:val="Intestazione indice"/>
    <w:basedOn w:val="Intestazione2"/>
    <w:pPr>
      <w:suppressLineNumbers/>
    </w:pPr>
    <w:rPr>
      <w:b/>
      <w:bCs/>
      <w:sz w:val="32"/>
      <w:szCs w:val="32"/>
    </w:rPr>
  </w:style>
  <w:style w:type="paragraph" w:styleId="Intestazione">
    <w:name w:val="header"/>
    <w:basedOn w:val="Normale"/>
    <w:semiHidden/>
    <w:pPr>
      <w:suppressLineNumbers/>
      <w:tabs>
        <w:tab w:val="center" w:pos="4818"/>
        <w:tab w:val="right" w:pos="9637"/>
      </w:tabs>
    </w:pPr>
  </w:style>
  <w:style w:type="paragraph" w:styleId="Pidipagina">
    <w:name w:val="footer"/>
    <w:basedOn w:val="Normale"/>
    <w:semiHidden/>
    <w:pPr>
      <w:suppressLineNumbers/>
      <w:tabs>
        <w:tab w:val="center" w:pos="4818"/>
        <w:tab w:val="right" w:pos="9637"/>
      </w:tabs>
    </w:pPr>
  </w:style>
  <w:style w:type="paragraph" w:customStyle="1" w:styleId="Intestazione1">
    <w:name w:val="Intestazione1"/>
    <w:basedOn w:val="Normale"/>
    <w:next w:val="Corpotesto"/>
    <w:pPr>
      <w:keepNext/>
      <w:widowControl/>
      <w:spacing w:before="240" w:after="120"/>
    </w:pPr>
    <w:rPr>
      <w:rFonts w:ascii="Arial" w:hAnsi="Arial" w:cs="Tahoma"/>
      <w:sz w:val="28"/>
      <w:szCs w:val="28"/>
    </w:rPr>
  </w:style>
  <w:style w:type="paragraph" w:customStyle="1" w:styleId="Didascalia1">
    <w:name w:val="Didascalia1"/>
    <w:basedOn w:val="Normale"/>
    <w:pPr>
      <w:widowControl/>
      <w:suppressLineNumbers/>
      <w:spacing w:before="120" w:after="120"/>
    </w:pPr>
    <w:rPr>
      <w:rFonts w:eastAsia="Arial" w:cs="Tahoma"/>
      <w:i/>
      <w:iCs/>
    </w:rPr>
  </w:style>
  <w:style w:type="paragraph" w:styleId="Testofumetto">
    <w:name w:val="Balloon Text"/>
    <w:basedOn w:val="Normale"/>
    <w:pPr>
      <w:widowControl/>
    </w:pPr>
    <w:rPr>
      <w:rFonts w:ascii="Tahoma" w:eastAsia="Arial" w:hAnsi="Tahoma" w:cs="Tahoma"/>
      <w:sz w:val="16"/>
      <w:szCs w:val="16"/>
    </w:rPr>
  </w:style>
  <w:style w:type="paragraph" w:customStyle="1" w:styleId="Nessunaspaziatura1">
    <w:name w:val="Nessuna spaziatura1"/>
    <w:pPr>
      <w:suppressAutoHyphens/>
    </w:pPr>
    <w:rPr>
      <w:rFonts w:ascii="Calibri" w:eastAsia="Arial" w:hAnsi="Calibri" w:cs="Calibri"/>
      <w:kern w:val="1"/>
      <w:sz w:val="22"/>
      <w:szCs w:val="22"/>
      <w:lang w:eastAsia="ar-SA"/>
    </w:rPr>
  </w:style>
  <w:style w:type="paragraph" w:customStyle="1" w:styleId="Elencoacolori-Colore11">
    <w:name w:val="Elenco a colori - Colore 11"/>
    <w:basedOn w:val="Normale"/>
    <w:qFormat/>
    <w:pPr>
      <w:widowControl/>
      <w:suppressAutoHyphens w:val="0"/>
      <w:spacing w:after="200" w:line="276" w:lineRule="auto"/>
      <w:ind w:left="720"/>
    </w:pPr>
    <w:rPr>
      <w:rFonts w:ascii="Calibri" w:eastAsia="Calibri" w:hAnsi="Calibri"/>
      <w:sz w:val="22"/>
      <w:szCs w:val="22"/>
    </w:rPr>
  </w:style>
  <w:style w:type="paragraph" w:styleId="Sommario1">
    <w:name w:val="toc 1"/>
    <w:basedOn w:val="Indice"/>
    <w:uiPriority w:val="39"/>
    <w:pPr>
      <w:tabs>
        <w:tab w:val="right" w:leader="dot" w:pos="9637"/>
      </w:tabs>
    </w:pPr>
  </w:style>
  <w:style w:type="paragraph" w:styleId="Sommario2">
    <w:name w:val="toc 2"/>
    <w:basedOn w:val="Indice"/>
    <w:uiPriority w:val="39"/>
    <w:pPr>
      <w:tabs>
        <w:tab w:val="right" w:leader="dot" w:pos="9637"/>
      </w:tabs>
      <w:ind w:left="283"/>
    </w:pPr>
  </w:style>
  <w:style w:type="paragraph" w:styleId="Sommario3">
    <w:name w:val="toc 3"/>
    <w:basedOn w:val="Indice"/>
    <w:uiPriority w:val="39"/>
    <w:pPr>
      <w:tabs>
        <w:tab w:val="right" w:leader="dot" w:pos="9637"/>
      </w:tabs>
      <w:ind w:left="566"/>
    </w:pPr>
  </w:style>
  <w:style w:type="paragraph" w:styleId="Sommario4">
    <w:name w:val="toc 4"/>
    <w:basedOn w:val="Indice"/>
    <w:semiHidden/>
    <w:pPr>
      <w:tabs>
        <w:tab w:val="right" w:leader="dot" w:pos="9637"/>
      </w:tabs>
      <w:ind w:left="849"/>
    </w:pPr>
  </w:style>
  <w:style w:type="paragraph" w:styleId="Sommario5">
    <w:name w:val="toc 5"/>
    <w:basedOn w:val="Indice"/>
    <w:semiHidden/>
    <w:pPr>
      <w:tabs>
        <w:tab w:val="right" w:leader="dot" w:pos="9637"/>
      </w:tabs>
      <w:ind w:left="1132"/>
    </w:pPr>
  </w:style>
  <w:style w:type="paragraph" w:styleId="Indice1">
    <w:name w:val="index 1"/>
    <w:basedOn w:val="Normale"/>
    <w:next w:val="Normale"/>
    <w:autoRedefine/>
    <w:uiPriority w:val="99"/>
    <w:unhideWhenUsed/>
    <w:rsid w:val="00B51734"/>
    <w:pPr>
      <w:ind w:left="240" w:hanging="240"/>
    </w:pPr>
  </w:style>
  <w:style w:type="paragraph" w:styleId="Titolo">
    <w:name w:val="Title"/>
    <w:basedOn w:val="Normale"/>
    <w:next w:val="Normale"/>
    <w:link w:val="TitoloCarattere"/>
    <w:uiPriority w:val="10"/>
    <w:qFormat/>
    <w:rsid w:val="003E00FB"/>
    <w:pPr>
      <w:spacing w:before="240" w:after="60"/>
      <w:jc w:val="center"/>
      <w:outlineLvl w:val="0"/>
    </w:pPr>
    <w:rPr>
      <w:rFonts w:ascii="Calibri" w:eastAsia="MS Gothic" w:hAnsi="Calibri"/>
      <w:b/>
      <w:bCs/>
      <w:kern w:val="28"/>
      <w:sz w:val="32"/>
      <w:szCs w:val="32"/>
    </w:rPr>
  </w:style>
  <w:style w:type="character" w:customStyle="1" w:styleId="TitoloCarattere">
    <w:name w:val="Titolo Carattere"/>
    <w:link w:val="Titolo"/>
    <w:uiPriority w:val="10"/>
    <w:rsid w:val="003E00FB"/>
    <w:rPr>
      <w:rFonts w:ascii="Calibri" w:eastAsia="MS Gothic" w:hAnsi="Calibri" w:cs="Times New Roman"/>
      <w:b/>
      <w:bCs/>
      <w:kern w:val="28"/>
      <w:sz w:val="32"/>
      <w:szCs w:val="32"/>
    </w:rPr>
  </w:style>
  <w:style w:type="character" w:customStyle="1" w:styleId="Titolo3Carattere">
    <w:name w:val="Titolo 3 Carattere"/>
    <w:link w:val="Titolo3"/>
    <w:uiPriority w:val="9"/>
    <w:rsid w:val="003E00FB"/>
    <w:rPr>
      <w:rFonts w:ascii="Calibri" w:eastAsia="MS Gothic" w:hAnsi="Calibri" w:cs="Times New Roman"/>
      <w:b/>
      <w:bCs/>
      <w:kern w:val="1"/>
      <w:sz w:val="26"/>
      <w:szCs w:val="26"/>
    </w:rPr>
  </w:style>
  <w:style w:type="paragraph" w:styleId="Indice2">
    <w:name w:val="index 2"/>
    <w:basedOn w:val="Normale"/>
    <w:next w:val="Normale"/>
    <w:autoRedefine/>
    <w:uiPriority w:val="99"/>
    <w:unhideWhenUsed/>
    <w:rsid w:val="00B51734"/>
    <w:pPr>
      <w:ind w:left="480" w:hanging="240"/>
    </w:pPr>
  </w:style>
  <w:style w:type="paragraph" w:styleId="Indice3">
    <w:name w:val="index 3"/>
    <w:basedOn w:val="Normale"/>
    <w:next w:val="Normale"/>
    <w:autoRedefine/>
    <w:uiPriority w:val="99"/>
    <w:unhideWhenUsed/>
    <w:rsid w:val="00B51734"/>
    <w:pPr>
      <w:ind w:left="720" w:hanging="240"/>
    </w:pPr>
  </w:style>
  <w:style w:type="paragraph" w:styleId="Indice4">
    <w:name w:val="index 4"/>
    <w:basedOn w:val="Normale"/>
    <w:next w:val="Normale"/>
    <w:autoRedefine/>
    <w:uiPriority w:val="99"/>
    <w:unhideWhenUsed/>
    <w:rsid w:val="00B51734"/>
    <w:pPr>
      <w:ind w:left="960" w:hanging="240"/>
    </w:pPr>
  </w:style>
  <w:style w:type="paragraph" w:styleId="Indice5">
    <w:name w:val="index 5"/>
    <w:basedOn w:val="Normale"/>
    <w:next w:val="Normale"/>
    <w:autoRedefine/>
    <w:uiPriority w:val="99"/>
    <w:unhideWhenUsed/>
    <w:rsid w:val="00B51734"/>
    <w:pPr>
      <w:ind w:left="1200" w:hanging="240"/>
    </w:pPr>
  </w:style>
  <w:style w:type="paragraph" w:styleId="Indice6">
    <w:name w:val="index 6"/>
    <w:basedOn w:val="Normale"/>
    <w:next w:val="Normale"/>
    <w:autoRedefine/>
    <w:uiPriority w:val="99"/>
    <w:unhideWhenUsed/>
    <w:rsid w:val="00B51734"/>
    <w:pPr>
      <w:ind w:left="1440" w:hanging="240"/>
    </w:pPr>
  </w:style>
  <w:style w:type="paragraph" w:styleId="Indice7">
    <w:name w:val="index 7"/>
    <w:basedOn w:val="Normale"/>
    <w:next w:val="Normale"/>
    <w:autoRedefine/>
    <w:uiPriority w:val="99"/>
    <w:unhideWhenUsed/>
    <w:rsid w:val="00B51734"/>
    <w:pPr>
      <w:ind w:left="1680" w:hanging="240"/>
    </w:pPr>
  </w:style>
  <w:style w:type="paragraph" w:styleId="Indice8">
    <w:name w:val="index 8"/>
    <w:basedOn w:val="Normale"/>
    <w:next w:val="Normale"/>
    <w:autoRedefine/>
    <w:uiPriority w:val="99"/>
    <w:unhideWhenUsed/>
    <w:rsid w:val="00B51734"/>
    <w:pPr>
      <w:ind w:left="1920" w:hanging="240"/>
    </w:pPr>
  </w:style>
  <w:style w:type="paragraph" w:styleId="Indice9">
    <w:name w:val="index 9"/>
    <w:basedOn w:val="Normale"/>
    <w:next w:val="Normale"/>
    <w:autoRedefine/>
    <w:uiPriority w:val="99"/>
    <w:unhideWhenUsed/>
    <w:rsid w:val="00B51734"/>
    <w:pPr>
      <w:ind w:left="2160" w:hanging="240"/>
    </w:pPr>
  </w:style>
  <w:style w:type="paragraph" w:styleId="Titoloindice">
    <w:name w:val="index heading"/>
    <w:basedOn w:val="Normale"/>
    <w:next w:val="Indice1"/>
    <w:uiPriority w:val="99"/>
    <w:unhideWhenUsed/>
    <w:rsid w:val="00B51734"/>
  </w:style>
  <w:style w:type="paragraph" w:styleId="Sommario6">
    <w:name w:val="toc 6"/>
    <w:basedOn w:val="Normale"/>
    <w:next w:val="Normale"/>
    <w:autoRedefine/>
    <w:uiPriority w:val="39"/>
    <w:unhideWhenUsed/>
    <w:rsid w:val="00B51734"/>
    <w:pPr>
      <w:ind w:left="1200"/>
    </w:pPr>
  </w:style>
  <w:style w:type="paragraph" w:styleId="Sommario7">
    <w:name w:val="toc 7"/>
    <w:basedOn w:val="Normale"/>
    <w:next w:val="Normale"/>
    <w:autoRedefine/>
    <w:uiPriority w:val="39"/>
    <w:unhideWhenUsed/>
    <w:rsid w:val="00B51734"/>
    <w:pPr>
      <w:ind w:left="1440"/>
    </w:pPr>
  </w:style>
  <w:style w:type="paragraph" w:styleId="Sommario8">
    <w:name w:val="toc 8"/>
    <w:basedOn w:val="Normale"/>
    <w:next w:val="Normale"/>
    <w:autoRedefine/>
    <w:uiPriority w:val="39"/>
    <w:unhideWhenUsed/>
    <w:rsid w:val="00B51734"/>
    <w:pPr>
      <w:ind w:left="1680"/>
    </w:pPr>
  </w:style>
  <w:style w:type="paragraph" w:styleId="Sommario9">
    <w:name w:val="toc 9"/>
    <w:basedOn w:val="Normale"/>
    <w:next w:val="Normale"/>
    <w:autoRedefine/>
    <w:uiPriority w:val="39"/>
    <w:unhideWhenUsed/>
    <w:rsid w:val="00B51734"/>
    <w:pPr>
      <w:ind w:left="1920"/>
    </w:pPr>
  </w:style>
  <w:style w:type="paragraph" w:styleId="Paragrafoelenco">
    <w:name w:val="List Paragraph"/>
    <w:basedOn w:val="Normale"/>
    <w:uiPriority w:val="34"/>
    <w:qFormat/>
    <w:rsid w:val="005E3A1B"/>
    <w:pPr>
      <w:widowControl/>
      <w:suppressAutoHyphens w:val="0"/>
      <w:ind w:left="720"/>
      <w:contextualSpacing/>
    </w:pPr>
    <w:rPr>
      <w:rFonts w:ascii="Cambria" w:eastAsia="Cambria" w:hAnsi="Cambria" w:cs="Cambria"/>
      <w:kern w:val="0"/>
    </w:rPr>
  </w:style>
  <w:style w:type="paragraph" w:styleId="NormaleWeb">
    <w:name w:val="Normal (Web)"/>
    <w:basedOn w:val="Normale"/>
    <w:uiPriority w:val="99"/>
    <w:unhideWhenUsed/>
    <w:rsid w:val="00595E2B"/>
    <w:pPr>
      <w:widowControl/>
      <w:suppressAutoHyphens w:val="0"/>
      <w:spacing w:before="100" w:beforeAutospacing="1" w:after="100" w:afterAutospacing="1"/>
    </w:pPr>
    <w:rPr>
      <w:rFonts w:eastAsia="Times New Roman"/>
      <w:kern w:val="0"/>
    </w:rPr>
  </w:style>
  <w:style w:type="character" w:styleId="CodiceHTML">
    <w:name w:val="HTML Code"/>
    <w:uiPriority w:val="99"/>
    <w:semiHidden/>
    <w:unhideWhenUsed/>
    <w:rsid w:val="00595E2B"/>
    <w:rPr>
      <w:rFonts w:ascii="Courier New" w:eastAsia="Times New Roman" w:hAnsi="Courier New" w:cs="Courier New"/>
      <w:sz w:val="20"/>
      <w:szCs w:val="20"/>
    </w:rPr>
  </w:style>
  <w:style w:type="character" w:customStyle="1" w:styleId="Titolo1Carattere">
    <w:name w:val="Titolo 1 Carattere"/>
    <w:link w:val="Titolo1"/>
    <w:uiPriority w:val="9"/>
    <w:rsid w:val="003528EC"/>
    <w:rPr>
      <w:rFonts w:ascii="Aptos Display" w:eastAsia="Times New Roman" w:hAnsi="Aptos Display" w:cs="Times New Roman"/>
      <w:b/>
      <w:bCs/>
      <w:kern w:val="32"/>
      <w:sz w:val="32"/>
      <w:szCs w:val="32"/>
    </w:rPr>
  </w:style>
  <w:style w:type="paragraph" w:styleId="Titolosommario">
    <w:name w:val="TOC Heading"/>
    <w:basedOn w:val="Titolo1"/>
    <w:next w:val="Normale"/>
    <w:uiPriority w:val="39"/>
    <w:unhideWhenUsed/>
    <w:qFormat/>
    <w:rsid w:val="003528EC"/>
    <w:pPr>
      <w:keepLines/>
      <w:widowControl/>
      <w:suppressAutoHyphens w:val="0"/>
      <w:spacing w:after="0" w:line="259" w:lineRule="auto"/>
      <w:outlineLvl w:val="9"/>
    </w:pPr>
    <w:rPr>
      <w:b w:val="0"/>
      <w:bCs w:val="0"/>
      <w:color w:val="0F4761"/>
      <w:kern w:val="0"/>
    </w:rPr>
  </w:style>
  <w:style w:type="character" w:styleId="Collegamentoipertestuale">
    <w:name w:val="Hyperlink"/>
    <w:uiPriority w:val="99"/>
    <w:unhideWhenUsed/>
    <w:rsid w:val="003528EC"/>
    <w:rPr>
      <w:color w:val="467886"/>
      <w:u w:val="single"/>
    </w:rPr>
  </w:style>
  <w:style w:type="numbering" w:customStyle="1" w:styleId="Elencocorrente1">
    <w:name w:val="Elenco corrente1"/>
    <w:uiPriority w:val="99"/>
    <w:rsid w:val="005B3C3D"/>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C8CF6-2B5E-4ED2-9DB4-1EA24E75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8</Pages>
  <Words>1962</Words>
  <Characters>11185</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ANGELICA D'AQUILA</cp:lastModifiedBy>
  <cp:revision>14</cp:revision>
  <cp:lastPrinted>1899-12-31T23:00:00Z</cp:lastPrinted>
  <dcterms:created xsi:type="dcterms:W3CDTF">2026-10-19T09:05:00Z</dcterms:created>
  <dcterms:modified xsi:type="dcterms:W3CDTF">2026-10-22T11:04:00Z</dcterms:modified>
</cp:coreProperties>
</file>